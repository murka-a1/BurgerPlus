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F1B27" w14:textId="77777777" w:rsidR="00FD18F9" w:rsidRDefault="00FD18F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023CB2" w14:textId="61E787DC" w:rsidR="00FD18F9" w:rsidRPr="00FD18F9" w:rsidRDefault="00FD18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приложения нас встречает окно авторизации. Здесь нужно будет ввести пароль и логин, после чего пройти капчу. Без капчи у вас не будет кнопки «Войти». После правильного ввода капчи появляется кнопка «Войти».</w:t>
      </w:r>
    </w:p>
    <w:p w14:paraId="4A6BAC8C" w14:textId="452FCFA4" w:rsidR="00A9204E" w:rsidRDefault="00FD18F9">
      <w:pPr>
        <w:rPr>
          <w:rFonts w:ascii="Times New Roman" w:hAnsi="Times New Roman" w:cs="Times New Roman"/>
          <w:sz w:val="28"/>
          <w:szCs w:val="28"/>
        </w:rPr>
      </w:pPr>
      <w:r w:rsidRPr="00FD18F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63DB120" wp14:editId="17C0FDB5">
            <wp:extent cx="5010849" cy="3762900"/>
            <wp:effectExtent l="0" t="0" r="0" b="9525"/>
            <wp:docPr id="805341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41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CC89" w14:textId="77777777" w:rsidR="00FD18F9" w:rsidRDefault="00FD18F9">
      <w:pPr>
        <w:rPr>
          <w:rFonts w:ascii="Times New Roman" w:hAnsi="Times New Roman" w:cs="Times New Roman"/>
          <w:sz w:val="28"/>
          <w:szCs w:val="28"/>
        </w:rPr>
      </w:pPr>
    </w:p>
    <w:p w14:paraId="1F444139" w14:textId="706A23F8" w:rsidR="00FD18F9" w:rsidRDefault="00FD18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вы вошли под ролью Администратора, то появится данные окно:</w:t>
      </w:r>
    </w:p>
    <w:p w14:paraId="50541EF9" w14:textId="79A08CBE" w:rsidR="00FD18F9" w:rsidRDefault="00FD18F9">
      <w:pPr>
        <w:rPr>
          <w:rFonts w:ascii="Times New Roman" w:hAnsi="Times New Roman" w:cs="Times New Roman"/>
          <w:sz w:val="28"/>
          <w:szCs w:val="28"/>
        </w:rPr>
      </w:pPr>
      <w:r w:rsidRPr="00FD18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4B3995" wp14:editId="376128C3">
            <wp:extent cx="3525170" cy="1419225"/>
            <wp:effectExtent l="0" t="0" r="0" b="0"/>
            <wp:docPr id="305604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04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3843" cy="142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CCBA" w14:textId="4AE86700" w:rsidR="00FD18F9" w:rsidRDefault="00FD18F9" w:rsidP="00FD18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вы вошли под ролью 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  <w:r>
        <w:rPr>
          <w:rFonts w:ascii="Times New Roman" w:hAnsi="Times New Roman" w:cs="Times New Roman"/>
          <w:sz w:val="28"/>
          <w:szCs w:val="28"/>
        </w:rPr>
        <w:t>, то появится данные окно:</w:t>
      </w:r>
    </w:p>
    <w:p w14:paraId="5176F048" w14:textId="3D7C281A" w:rsidR="00FD18F9" w:rsidRDefault="00FD18F9">
      <w:pPr>
        <w:rPr>
          <w:rFonts w:ascii="Times New Roman" w:hAnsi="Times New Roman" w:cs="Times New Roman"/>
          <w:sz w:val="28"/>
          <w:szCs w:val="28"/>
        </w:rPr>
      </w:pPr>
      <w:r w:rsidRPr="00FD18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1B4350" wp14:editId="750FA829">
            <wp:extent cx="3428998" cy="1371600"/>
            <wp:effectExtent l="0" t="0" r="635" b="0"/>
            <wp:docPr id="416454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54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0555" cy="137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1DB2" w14:textId="2551C713" w:rsidR="00FD18F9" w:rsidRDefault="00FD18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вы совершили ошибку при вводе «Пароль» или «Логин», то у вас появится окно:</w:t>
      </w:r>
    </w:p>
    <w:p w14:paraId="69ED9941" w14:textId="2EA765A9" w:rsidR="00FD18F9" w:rsidRDefault="00FD18F9">
      <w:pPr>
        <w:rPr>
          <w:rFonts w:ascii="Times New Roman" w:hAnsi="Times New Roman" w:cs="Times New Roman"/>
          <w:sz w:val="28"/>
          <w:szCs w:val="28"/>
        </w:rPr>
      </w:pPr>
      <w:r w:rsidRPr="00FD18F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F3CECC" wp14:editId="14E78F28">
            <wp:extent cx="3649894" cy="1400175"/>
            <wp:effectExtent l="0" t="0" r="8255" b="0"/>
            <wp:docPr id="1346587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87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4801" cy="140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38D7" w14:textId="42D8C35D" w:rsidR="00FD18F9" w:rsidRDefault="00FD18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прохождения авторизации Администратор</w:t>
      </w:r>
      <w:r w:rsidR="007D2A0A">
        <w:rPr>
          <w:rFonts w:ascii="Times New Roman" w:hAnsi="Times New Roman" w:cs="Times New Roman"/>
          <w:sz w:val="28"/>
          <w:szCs w:val="28"/>
        </w:rPr>
        <w:t xml:space="preserve"> переходит на страницу со всеми зарегистрированными пользователями. На данной странице он может «Редактировать» пользователя, «Добавить» пользователя, «Удалить» пользователя.</w:t>
      </w:r>
      <w:r w:rsidR="007D2A0A">
        <w:rPr>
          <w:rFonts w:ascii="Times New Roman" w:hAnsi="Times New Roman" w:cs="Times New Roman"/>
          <w:sz w:val="28"/>
          <w:szCs w:val="28"/>
        </w:rPr>
        <w:br/>
      </w:r>
      <w:r w:rsidR="007D2A0A" w:rsidRPr="007D2A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ABC51C" wp14:editId="42B5BA75">
            <wp:extent cx="4934639" cy="3677163"/>
            <wp:effectExtent l="0" t="0" r="0" b="0"/>
            <wp:docPr id="1764170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70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A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110402" w14:textId="10309B27" w:rsidR="007D2A0A" w:rsidRPr="00FD18F9" w:rsidRDefault="007D2A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кнопку «Редактировать» происходит переход на страницу «Редактирование пользователя». На данной странице Администратор может изменить пароль, логин, фамилию, отчество и выбрать роль.</w:t>
      </w:r>
    </w:p>
    <w:sectPr w:rsidR="007D2A0A" w:rsidRPr="00FD18F9" w:rsidSect="00FD18F9">
      <w:pgSz w:w="11906" w:h="16838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B6A47" w14:textId="77777777" w:rsidR="00B72E21" w:rsidRDefault="00B72E21" w:rsidP="0097326C">
      <w:r>
        <w:separator/>
      </w:r>
    </w:p>
  </w:endnote>
  <w:endnote w:type="continuationSeparator" w:id="0">
    <w:p w14:paraId="5C6AFACD" w14:textId="77777777" w:rsidR="00B72E21" w:rsidRDefault="00B72E21" w:rsidP="00973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1D0E6" w14:textId="77777777" w:rsidR="00B72E21" w:rsidRDefault="00B72E21" w:rsidP="0097326C">
      <w:r>
        <w:separator/>
      </w:r>
    </w:p>
  </w:footnote>
  <w:footnote w:type="continuationSeparator" w:id="0">
    <w:p w14:paraId="751F1D2F" w14:textId="77777777" w:rsidR="00B72E21" w:rsidRDefault="00B72E21" w:rsidP="009732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A7CF72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D50A4C2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BB63BC2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51C4FE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B5EF652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2E85DB2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CA0723A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14A502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86A0D1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14208A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C9F5659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8FE0063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1DD6584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27828159">
    <w:abstractNumId w:val="22"/>
  </w:num>
  <w:num w:numId="2" w16cid:durableId="1888447936">
    <w:abstractNumId w:val="12"/>
  </w:num>
  <w:num w:numId="3" w16cid:durableId="862979416">
    <w:abstractNumId w:val="10"/>
  </w:num>
  <w:num w:numId="4" w16cid:durableId="70543930">
    <w:abstractNumId w:val="24"/>
  </w:num>
  <w:num w:numId="5" w16cid:durableId="202791138">
    <w:abstractNumId w:val="14"/>
  </w:num>
  <w:num w:numId="6" w16cid:durableId="1292519198">
    <w:abstractNumId w:val="19"/>
  </w:num>
  <w:num w:numId="7" w16cid:durableId="1654680168">
    <w:abstractNumId w:val="21"/>
  </w:num>
  <w:num w:numId="8" w16cid:durableId="1351299447">
    <w:abstractNumId w:val="9"/>
  </w:num>
  <w:num w:numId="9" w16cid:durableId="2107537894">
    <w:abstractNumId w:val="7"/>
  </w:num>
  <w:num w:numId="10" w16cid:durableId="499547831">
    <w:abstractNumId w:val="6"/>
  </w:num>
  <w:num w:numId="11" w16cid:durableId="2068338654">
    <w:abstractNumId w:val="5"/>
  </w:num>
  <w:num w:numId="12" w16cid:durableId="373164834">
    <w:abstractNumId w:val="4"/>
  </w:num>
  <w:num w:numId="13" w16cid:durableId="291980013">
    <w:abstractNumId w:val="8"/>
  </w:num>
  <w:num w:numId="14" w16cid:durableId="263734493">
    <w:abstractNumId w:val="3"/>
  </w:num>
  <w:num w:numId="15" w16cid:durableId="1738895803">
    <w:abstractNumId w:val="2"/>
  </w:num>
  <w:num w:numId="16" w16cid:durableId="1655838877">
    <w:abstractNumId w:val="1"/>
  </w:num>
  <w:num w:numId="17" w16cid:durableId="765079443">
    <w:abstractNumId w:val="0"/>
  </w:num>
  <w:num w:numId="18" w16cid:durableId="1448239804">
    <w:abstractNumId w:val="17"/>
  </w:num>
  <w:num w:numId="19" w16cid:durableId="1714769416">
    <w:abstractNumId w:val="18"/>
  </w:num>
  <w:num w:numId="20" w16cid:durableId="455873227">
    <w:abstractNumId w:val="23"/>
  </w:num>
  <w:num w:numId="21" w16cid:durableId="1655912291">
    <w:abstractNumId w:val="20"/>
  </w:num>
  <w:num w:numId="22" w16cid:durableId="1146118820">
    <w:abstractNumId w:val="11"/>
  </w:num>
  <w:num w:numId="23" w16cid:durableId="1838810689">
    <w:abstractNumId w:val="25"/>
  </w:num>
  <w:num w:numId="24" w16cid:durableId="1138835297">
    <w:abstractNumId w:val="16"/>
  </w:num>
  <w:num w:numId="25" w16cid:durableId="1023558182">
    <w:abstractNumId w:val="13"/>
  </w:num>
  <w:num w:numId="26" w16cid:durableId="12250716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8F9"/>
    <w:rsid w:val="00064933"/>
    <w:rsid w:val="002B5086"/>
    <w:rsid w:val="004745E2"/>
    <w:rsid w:val="004E108E"/>
    <w:rsid w:val="00645252"/>
    <w:rsid w:val="006D3D74"/>
    <w:rsid w:val="007D2A0A"/>
    <w:rsid w:val="0083569A"/>
    <w:rsid w:val="00972D90"/>
    <w:rsid w:val="0097326C"/>
    <w:rsid w:val="00A9204E"/>
    <w:rsid w:val="00B72E21"/>
    <w:rsid w:val="00EF7E9A"/>
    <w:rsid w:val="00F55AAC"/>
    <w:rsid w:val="00FD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DA8A6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FD18F9"/>
    <w:rPr>
      <w:rFonts w:ascii="Calibri" w:hAnsi="Calibri" w:cs="Calibri"/>
    </w:rPr>
  </w:style>
  <w:style w:type="paragraph" w:styleId="1">
    <w:name w:val="heading 1"/>
    <w:basedOn w:val="a2"/>
    <w:next w:val="a2"/>
    <w:link w:val="10"/>
    <w:uiPriority w:val="9"/>
    <w:qFormat/>
    <w:rsid w:val="0097326C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21">
    <w:name w:val="heading 2"/>
    <w:basedOn w:val="a2"/>
    <w:next w:val="a2"/>
    <w:link w:val="22"/>
    <w:uiPriority w:val="9"/>
    <w:unhideWhenUsed/>
    <w:qFormat/>
    <w:rsid w:val="0097326C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97326C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9"/>
    <w:unhideWhenUsed/>
    <w:qFormat/>
    <w:rsid w:val="0097326C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51">
    <w:name w:val="heading 5"/>
    <w:basedOn w:val="a2"/>
    <w:next w:val="a2"/>
    <w:link w:val="52"/>
    <w:uiPriority w:val="9"/>
    <w:unhideWhenUsed/>
    <w:qFormat/>
    <w:rsid w:val="0097326C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6">
    <w:name w:val="heading 6"/>
    <w:basedOn w:val="a2"/>
    <w:next w:val="a2"/>
    <w:link w:val="60"/>
    <w:uiPriority w:val="9"/>
    <w:unhideWhenUsed/>
    <w:qFormat/>
    <w:rsid w:val="0097326C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9"/>
    <w:unhideWhenUsed/>
    <w:qFormat/>
    <w:rsid w:val="0097326C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9"/>
    <w:unhideWhenUsed/>
    <w:qFormat/>
    <w:rsid w:val="0097326C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9"/>
    <w:unhideWhenUsed/>
    <w:qFormat/>
    <w:rsid w:val="0097326C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97326C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22">
    <w:name w:val="Заголовок 2 Знак"/>
    <w:basedOn w:val="a3"/>
    <w:link w:val="21"/>
    <w:uiPriority w:val="9"/>
    <w:rsid w:val="0097326C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97326C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42">
    <w:name w:val="Заголовок 4 Знак"/>
    <w:basedOn w:val="a3"/>
    <w:link w:val="41"/>
    <w:uiPriority w:val="9"/>
    <w:rsid w:val="0097326C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52">
    <w:name w:val="Заголовок 5 Знак"/>
    <w:basedOn w:val="a3"/>
    <w:link w:val="51"/>
    <w:uiPriority w:val="9"/>
    <w:rsid w:val="0097326C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60">
    <w:name w:val="Заголовок 6 Знак"/>
    <w:basedOn w:val="a3"/>
    <w:link w:val="6"/>
    <w:uiPriority w:val="9"/>
    <w:rsid w:val="0097326C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70">
    <w:name w:val="Заголовок 7 Знак"/>
    <w:basedOn w:val="a3"/>
    <w:link w:val="7"/>
    <w:uiPriority w:val="9"/>
    <w:rsid w:val="0097326C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80">
    <w:name w:val="Заголовок 8 Знак"/>
    <w:basedOn w:val="a3"/>
    <w:link w:val="8"/>
    <w:uiPriority w:val="9"/>
    <w:rsid w:val="0097326C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90">
    <w:name w:val="Заголовок 9 Знак"/>
    <w:basedOn w:val="a3"/>
    <w:link w:val="9"/>
    <w:uiPriority w:val="9"/>
    <w:rsid w:val="0097326C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a6">
    <w:name w:val="Title"/>
    <w:basedOn w:val="a2"/>
    <w:next w:val="a2"/>
    <w:link w:val="a7"/>
    <w:uiPriority w:val="10"/>
    <w:qFormat/>
    <w:rsid w:val="0097326C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a7">
    <w:name w:val="Заголовок Знак"/>
    <w:basedOn w:val="a3"/>
    <w:link w:val="a6"/>
    <w:uiPriority w:val="10"/>
    <w:rsid w:val="0097326C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97326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3"/>
    <w:link w:val="a8"/>
    <w:uiPriority w:val="11"/>
    <w:rsid w:val="0097326C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aa">
    <w:name w:val="Subtle Emphasis"/>
    <w:basedOn w:val="a3"/>
    <w:uiPriority w:val="19"/>
    <w:qFormat/>
    <w:rsid w:val="0097326C"/>
    <w:rPr>
      <w:rFonts w:ascii="Calibri" w:hAnsi="Calibri" w:cs="Calibri"/>
      <w:i/>
      <w:iCs/>
      <w:color w:val="404040" w:themeColor="text1" w:themeTint="BF"/>
    </w:rPr>
  </w:style>
  <w:style w:type="character" w:styleId="ab">
    <w:name w:val="Emphasis"/>
    <w:basedOn w:val="a3"/>
    <w:uiPriority w:val="20"/>
    <w:qFormat/>
    <w:rsid w:val="0097326C"/>
    <w:rPr>
      <w:rFonts w:ascii="Calibri" w:hAnsi="Calibri" w:cs="Calibri"/>
      <w:i/>
      <w:iCs/>
    </w:rPr>
  </w:style>
  <w:style w:type="character" w:styleId="ac">
    <w:name w:val="Intense Emphasis"/>
    <w:basedOn w:val="a3"/>
    <w:uiPriority w:val="21"/>
    <w:qFormat/>
    <w:rsid w:val="0097326C"/>
    <w:rPr>
      <w:rFonts w:ascii="Calibri" w:hAnsi="Calibri" w:cs="Calibri"/>
      <w:i/>
      <w:iCs/>
      <w:color w:val="1F4E79" w:themeColor="accent1" w:themeShade="80"/>
    </w:rPr>
  </w:style>
  <w:style w:type="character" w:styleId="ad">
    <w:name w:val="Strong"/>
    <w:basedOn w:val="a3"/>
    <w:uiPriority w:val="22"/>
    <w:qFormat/>
    <w:rsid w:val="0097326C"/>
    <w:rPr>
      <w:rFonts w:ascii="Calibri" w:hAnsi="Calibri" w:cs="Calibri"/>
      <w:b/>
      <w:bCs/>
    </w:rPr>
  </w:style>
  <w:style w:type="paragraph" w:styleId="23">
    <w:name w:val="Quote"/>
    <w:basedOn w:val="a2"/>
    <w:next w:val="a2"/>
    <w:link w:val="24"/>
    <w:uiPriority w:val="29"/>
    <w:qFormat/>
    <w:rsid w:val="0097326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3"/>
    <w:link w:val="23"/>
    <w:uiPriority w:val="29"/>
    <w:rsid w:val="0097326C"/>
    <w:rPr>
      <w:rFonts w:ascii="Calibri" w:hAnsi="Calibri" w:cs="Calibri"/>
      <w:i/>
      <w:iCs/>
      <w:color w:val="404040" w:themeColor="text1" w:themeTint="BF"/>
    </w:rPr>
  </w:style>
  <w:style w:type="paragraph" w:styleId="ae">
    <w:name w:val="Intense Quote"/>
    <w:basedOn w:val="a2"/>
    <w:next w:val="a2"/>
    <w:link w:val="af"/>
    <w:uiPriority w:val="30"/>
    <w:qFormat/>
    <w:rsid w:val="0097326C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af">
    <w:name w:val="Выделенная цитата Знак"/>
    <w:basedOn w:val="a3"/>
    <w:link w:val="ae"/>
    <w:uiPriority w:val="30"/>
    <w:rsid w:val="0097326C"/>
    <w:rPr>
      <w:rFonts w:ascii="Calibri" w:hAnsi="Calibri" w:cs="Calibri"/>
      <w:i/>
      <w:iCs/>
      <w:color w:val="1F4E79" w:themeColor="accent1" w:themeShade="80"/>
    </w:rPr>
  </w:style>
  <w:style w:type="character" w:styleId="af0">
    <w:name w:val="Subtle Reference"/>
    <w:basedOn w:val="a3"/>
    <w:uiPriority w:val="31"/>
    <w:qFormat/>
    <w:rsid w:val="0097326C"/>
    <w:rPr>
      <w:rFonts w:ascii="Calibri" w:hAnsi="Calibri" w:cs="Calibri"/>
      <w:smallCaps/>
      <w:color w:val="5A5A5A" w:themeColor="text1" w:themeTint="A5"/>
    </w:rPr>
  </w:style>
  <w:style w:type="character" w:styleId="af1">
    <w:name w:val="Intense Reference"/>
    <w:basedOn w:val="a3"/>
    <w:uiPriority w:val="32"/>
    <w:qFormat/>
    <w:rsid w:val="0097326C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af2">
    <w:name w:val="Book Title"/>
    <w:basedOn w:val="a3"/>
    <w:uiPriority w:val="33"/>
    <w:qFormat/>
    <w:rsid w:val="0097326C"/>
    <w:rPr>
      <w:rFonts w:ascii="Calibri" w:hAnsi="Calibri" w:cs="Calibri"/>
      <w:b/>
      <w:bCs/>
      <w:i/>
      <w:iCs/>
      <w:spacing w:val="5"/>
    </w:rPr>
  </w:style>
  <w:style w:type="character" w:styleId="af3">
    <w:name w:val="Hyperlink"/>
    <w:basedOn w:val="a3"/>
    <w:uiPriority w:val="99"/>
    <w:unhideWhenUsed/>
    <w:rsid w:val="0097326C"/>
    <w:rPr>
      <w:rFonts w:ascii="Calibri" w:hAnsi="Calibri" w:cs="Calibri"/>
      <w:color w:val="1F4E79" w:themeColor="accent1" w:themeShade="80"/>
      <w:u w:val="single"/>
    </w:rPr>
  </w:style>
  <w:style w:type="character" w:styleId="af4">
    <w:name w:val="FollowedHyperlink"/>
    <w:basedOn w:val="a3"/>
    <w:uiPriority w:val="99"/>
    <w:unhideWhenUsed/>
    <w:rsid w:val="0097326C"/>
    <w:rPr>
      <w:rFonts w:ascii="Calibri" w:hAnsi="Calibri" w:cs="Calibri"/>
      <w:color w:val="954F72" w:themeColor="followedHyperlink"/>
      <w:u w:val="single"/>
    </w:rPr>
  </w:style>
  <w:style w:type="paragraph" w:styleId="af5">
    <w:name w:val="caption"/>
    <w:basedOn w:val="a2"/>
    <w:next w:val="a2"/>
    <w:uiPriority w:val="35"/>
    <w:unhideWhenUsed/>
    <w:qFormat/>
    <w:rsid w:val="0097326C"/>
    <w:pPr>
      <w:spacing w:after="200"/>
    </w:pPr>
    <w:rPr>
      <w:i/>
      <w:iCs/>
      <w:color w:val="44546A" w:themeColor="text2"/>
      <w:szCs w:val="18"/>
    </w:rPr>
  </w:style>
  <w:style w:type="paragraph" w:styleId="af6">
    <w:name w:val="Balloon Text"/>
    <w:basedOn w:val="a2"/>
    <w:link w:val="af7"/>
    <w:uiPriority w:val="99"/>
    <w:semiHidden/>
    <w:unhideWhenUsed/>
    <w:rsid w:val="0097326C"/>
    <w:rPr>
      <w:rFonts w:ascii="Segoe UI" w:hAnsi="Segoe UI" w:cs="Segoe UI"/>
      <w:szCs w:val="18"/>
    </w:rPr>
  </w:style>
  <w:style w:type="character" w:customStyle="1" w:styleId="af7">
    <w:name w:val="Текст выноски Знак"/>
    <w:basedOn w:val="a3"/>
    <w:link w:val="af6"/>
    <w:uiPriority w:val="99"/>
    <w:semiHidden/>
    <w:rsid w:val="0097326C"/>
    <w:rPr>
      <w:rFonts w:ascii="Segoe UI" w:hAnsi="Segoe UI" w:cs="Segoe UI"/>
      <w:szCs w:val="18"/>
    </w:rPr>
  </w:style>
  <w:style w:type="paragraph" w:styleId="af8">
    <w:name w:val="Block Text"/>
    <w:basedOn w:val="a2"/>
    <w:uiPriority w:val="99"/>
    <w:semiHidden/>
    <w:unhideWhenUsed/>
    <w:rsid w:val="0097326C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33">
    <w:name w:val="Body Text 3"/>
    <w:basedOn w:val="a2"/>
    <w:link w:val="34"/>
    <w:uiPriority w:val="99"/>
    <w:semiHidden/>
    <w:unhideWhenUsed/>
    <w:rsid w:val="0097326C"/>
    <w:pPr>
      <w:spacing w:after="120"/>
    </w:pPr>
    <w:rPr>
      <w:szCs w:val="16"/>
    </w:rPr>
  </w:style>
  <w:style w:type="character" w:customStyle="1" w:styleId="34">
    <w:name w:val="Основной текст 3 Знак"/>
    <w:basedOn w:val="a3"/>
    <w:link w:val="33"/>
    <w:uiPriority w:val="99"/>
    <w:semiHidden/>
    <w:rsid w:val="0097326C"/>
    <w:rPr>
      <w:rFonts w:ascii="Calibri" w:hAnsi="Calibri" w:cs="Calibri"/>
      <w:szCs w:val="16"/>
    </w:rPr>
  </w:style>
  <w:style w:type="paragraph" w:styleId="35">
    <w:name w:val="Body Text Indent 3"/>
    <w:basedOn w:val="a2"/>
    <w:link w:val="36"/>
    <w:uiPriority w:val="99"/>
    <w:semiHidden/>
    <w:unhideWhenUsed/>
    <w:rsid w:val="0097326C"/>
    <w:pPr>
      <w:spacing w:after="120"/>
      <w:ind w:left="360"/>
    </w:pPr>
    <w:rPr>
      <w:szCs w:val="16"/>
    </w:rPr>
  </w:style>
  <w:style w:type="character" w:customStyle="1" w:styleId="36">
    <w:name w:val="Основной текст с отступом 3 Знак"/>
    <w:basedOn w:val="a3"/>
    <w:link w:val="35"/>
    <w:uiPriority w:val="99"/>
    <w:semiHidden/>
    <w:rsid w:val="0097326C"/>
    <w:rPr>
      <w:rFonts w:ascii="Calibri" w:hAnsi="Calibri" w:cs="Calibri"/>
      <w:szCs w:val="16"/>
    </w:rPr>
  </w:style>
  <w:style w:type="character" w:styleId="af9">
    <w:name w:val="annotation reference"/>
    <w:basedOn w:val="a3"/>
    <w:uiPriority w:val="99"/>
    <w:semiHidden/>
    <w:unhideWhenUsed/>
    <w:rsid w:val="0097326C"/>
    <w:rPr>
      <w:rFonts w:ascii="Calibri" w:hAnsi="Calibri" w:cs="Calibri"/>
      <w:sz w:val="22"/>
      <w:szCs w:val="16"/>
    </w:rPr>
  </w:style>
  <w:style w:type="paragraph" w:styleId="afa">
    <w:name w:val="annotation text"/>
    <w:basedOn w:val="a2"/>
    <w:link w:val="afb"/>
    <w:uiPriority w:val="99"/>
    <w:semiHidden/>
    <w:unhideWhenUsed/>
    <w:rsid w:val="0097326C"/>
    <w:rPr>
      <w:szCs w:val="20"/>
    </w:rPr>
  </w:style>
  <w:style w:type="character" w:customStyle="1" w:styleId="afb">
    <w:name w:val="Текст примечания Знак"/>
    <w:basedOn w:val="a3"/>
    <w:link w:val="afa"/>
    <w:uiPriority w:val="99"/>
    <w:semiHidden/>
    <w:rsid w:val="0097326C"/>
    <w:rPr>
      <w:rFonts w:ascii="Calibri" w:hAnsi="Calibri" w:cs="Calibri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97326C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97326C"/>
    <w:rPr>
      <w:rFonts w:ascii="Calibri" w:hAnsi="Calibri" w:cs="Calibri"/>
      <w:b/>
      <w:bCs/>
      <w:szCs w:val="20"/>
    </w:rPr>
  </w:style>
  <w:style w:type="paragraph" w:styleId="afe">
    <w:name w:val="Document Map"/>
    <w:basedOn w:val="a2"/>
    <w:link w:val="aff"/>
    <w:uiPriority w:val="99"/>
    <w:semiHidden/>
    <w:unhideWhenUsed/>
    <w:rsid w:val="0097326C"/>
    <w:rPr>
      <w:rFonts w:ascii="Segoe UI" w:hAnsi="Segoe UI" w:cs="Segoe UI"/>
      <w:szCs w:val="16"/>
    </w:rPr>
  </w:style>
  <w:style w:type="character" w:customStyle="1" w:styleId="aff">
    <w:name w:val="Схема документа Знак"/>
    <w:basedOn w:val="a3"/>
    <w:link w:val="afe"/>
    <w:uiPriority w:val="99"/>
    <w:semiHidden/>
    <w:rsid w:val="0097326C"/>
    <w:rPr>
      <w:rFonts w:ascii="Segoe UI" w:hAnsi="Segoe UI" w:cs="Segoe UI"/>
      <w:szCs w:val="16"/>
    </w:rPr>
  </w:style>
  <w:style w:type="paragraph" w:styleId="aff0">
    <w:name w:val="endnote text"/>
    <w:basedOn w:val="a2"/>
    <w:link w:val="aff1"/>
    <w:uiPriority w:val="99"/>
    <w:semiHidden/>
    <w:unhideWhenUsed/>
    <w:rsid w:val="0097326C"/>
    <w:rPr>
      <w:szCs w:val="20"/>
    </w:rPr>
  </w:style>
  <w:style w:type="character" w:customStyle="1" w:styleId="aff1">
    <w:name w:val="Текст концевой сноски Знак"/>
    <w:basedOn w:val="a3"/>
    <w:link w:val="aff0"/>
    <w:uiPriority w:val="99"/>
    <w:semiHidden/>
    <w:rsid w:val="0097326C"/>
    <w:rPr>
      <w:rFonts w:ascii="Calibri" w:hAnsi="Calibri" w:cs="Calibri"/>
      <w:szCs w:val="20"/>
    </w:rPr>
  </w:style>
  <w:style w:type="paragraph" w:styleId="25">
    <w:name w:val="envelope return"/>
    <w:basedOn w:val="a2"/>
    <w:uiPriority w:val="99"/>
    <w:semiHidden/>
    <w:unhideWhenUsed/>
    <w:rsid w:val="0097326C"/>
    <w:rPr>
      <w:rFonts w:ascii="Calibri Light" w:eastAsiaTheme="majorEastAsia" w:hAnsi="Calibri Light" w:cs="Calibri Light"/>
      <w:szCs w:val="20"/>
    </w:rPr>
  </w:style>
  <w:style w:type="paragraph" w:styleId="aff2">
    <w:name w:val="footnote text"/>
    <w:basedOn w:val="a2"/>
    <w:link w:val="aff3"/>
    <w:uiPriority w:val="99"/>
    <w:semiHidden/>
    <w:unhideWhenUsed/>
    <w:rsid w:val="0097326C"/>
    <w:rPr>
      <w:szCs w:val="20"/>
    </w:rPr>
  </w:style>
  <w:style w:type="character" w:customStyle="1" w:styleId="aff3">
    <w:name w:val="Текст сноски Знак"/>
    <w:basedOn w:val="a3"/>
    <w:link w:val="aff2"/>
    <w:uiPriority w:val="99"/>
    <w:semiHidden/>
    <w:rsid w:val="0097326C"/>
    <w:rPr>
      <w:rFonts w:ascii="Calibri" w:hAnsi="Calibri" w:cs="Calibri"/>
      <w:szCs w:val="20"/>
    </w:rPr>
  </w:style>
  <w:style w:type="character" w:styleId="HTML">
    <w:name w:val="HTML Code"/>
    <w:basedOn w:val="a3"/>
    <w:uiPriority w:val="99"/>
    <w:semiHidden/>
    <w:unhideWhenUsed/>
    <w:rsid w:val="0097326C"/>
    <w:rPr>
      <w:rFonts w:ascii="Consolas" w:hAnsi="Consolas" w:cs="Calibri"/>
      <w:sz w:val="22"/>
      <w:szCs w:val="20"/>
    </w:rPr>
  </w:style>
  <w:style w:type="character" w:styleId="HTML0">
    <w:name w:val="HTML Keyboard"/>
    <w:basedOn w:val="a3"/>
    <w:uiPriority w:val="99"/>
    <w:semiHidden/>
    <w:unhideWhenUsed/>
    <w:rsid w:val="0097326C"/>
    <w:rPr>
      <w:rFonts w:ascii="Consolas" w:hAnsi="Consolas" w:cs="Calibri"/>
      <w:sz w:val="22"/>
      <w:szCs w:val="20"/>
    </w:rPr>
  </w:style>
  <w:style w:type="paragraph" w:styleId="HTML1">
    <w:name w:val="HTML Preformatted"/>
    <w:basedOn w:val="a2"/>
    <w:link w:val="HTML2"/>
    <w:uiPriority w:val="99"/>
    <w:semiHidden/>
    <w:unhideWhenUsed/>
    <w:rsid w:val="0097326C"/>
    <w:rPr>
      <w:rFonts w:ascii="Consolas" w:hAnsi="Consolas"/>
      <w:szCs w:val="20"/>
    </w:rPr>
  </w:style>
  <w:style w:type="character" w:customStyle="1" w:styleId="HTML2">
    <w:name w:val="Стандартный HTML Знак"/>
    <w:basedOn w:val="a3"/>
    <w:link w:val="HTML1"/>
    <w:uiPriority w:val="99"/>
    <w:semiHidden/>
    <w:rsid w:val="0097326C"/>
    <w:rPr>
      <w:rFonts w:ascii="Consolas" w:hAnsi="Consolas" w:cs="Calibri"/>
      <w:szCs w:val="20"/>
    </w:rPr>
  </w:style>
  <w:style w:type="character" w:styleId="HTML3">
    <w:name w:val="HTML Typewriter"/>
    <w:basedOn w:val="a3"/>
    <w:uiPriority w:val="99"/>
    <w:semiHidden/>
    <w:unhideWhenUsed/>
    <w:rsid w:val="0097326C"/>
    <w:rPr>
      <w:rFonts w:ascii="Consolas" w:hAnsi="Consolas" w:cs="Calibri"/>
      <w:sz w:val="22"/>
      <w:szCs w:val="20"/>
    </w:rPr>
  </w:style>
  <w:style w:type="paragraph" w:styleId="aff4">
    <w:name w:val="macro"/>
    <w:link w:val="aff5"/>
    <w:uiPriority w:val="99"/>
    <w:semiHidden/>
    <w:unhideWhenUsed/>
    <w:rsid w:val="0097326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aff5">
    <w:name w:val="Текст макроса Знак"/>
    <w:basedOn w:val="a3"/>
    <w:link w:val="aff4"/>
    <w:uiPriority w:val="99"/>
    <w:semiHidden/>
    <w:rsid w:val="0097326C"/>
    <w:rPr>
      <w:rFonts w:ascii="Consolas" w:hAnsi="Consolas" w:cs="Calibri"/>
      <w:szCs w:val="20"/>
    </w:rPr>
  </w:style>
  <w:style w:type="paragraph" w:styleId="aff6">
    <w:name w:val="Plain Text"/>
    <w:basedOn w:val="a2"/>
    <w:link w:val="aff7"/>
    <w:uiPriority w:val="99"/>
    <w:semiHidden/>
    <w:unhideWhenUsed/>
    <w:rsid w:val="0097326C"/>
    <w:rPr>
      <w:rFonts w:ascii="Consolas" w:hAnsi="Consolas"/>
      <w:szCs w:val="21"/>
    </w:rPr>
  </w:style>
  <w:style w:type="character" w:customStyle="1" w:styleId="aff7">
    <w:name w:val="Текст Знак"/>
    <w:basedOn w:val="a3"/>
    <w:link w:val="aff6"/>
    <w:uiPriority w:val="99"/>
    <w:semiHidden/>
    <w:rsid w:val="0097326C"/>
    <w:rPr>
      <w:rFonts w:ascii="Consolas" w:hAnsi="Consolas" w:cs="Calibri"/>
      <w:szCs w:val="21"/>
    </w:rPr>
  </w:style>
  <w:style w:type="character" w:styleId="aff8">
    <w:name w:val="Placeholder Text"/>
    <w:basedOn w:val="a3"/>
    <w:uiPriority w:val="99"/>
    <w:semiHidden/>
    <w:rsid w:val="0097326C"/>
    <w:rPr>
      <w:rFonts w:ascii="Calibri" w:hAnsi="Calibri" w:cs="Calibri"/>
      <w:color w:val="3B3838" w:themeColor="background2" w:themeShade="40"/>
    </w:rPr>
  </w:style>
  <w:style w:type="paragraph" w:styleId="aff9">
    <w:name w:val="header"/>
    <w:basedOn w:val="a2"/>
    <w:link w:val="affa"/>
    <w:uiPriority w:val="99"/>
    <w:unhideWhenUsed/>
    <w:rsid w:val="0097326C"/>
  </w:style>
  <w:style w:type="character" w:customStyle="1" w:styleId="affa">
    <w:name w:val="Верхний колонтитул Знак"/>
    <w:basedOn w:val="a3"/>
    <w:link w:val="aff9"/>
    <w:uiPriority w:val="99"/>
    <w:rsid w:val="0097326C"/>
    <w:rPr>
      <w:rFonts w:ascii="Calibri" w:hAnsi="Calibri" w:cs="Calibri"/>
    </w:rPr>
  </w:style>
  <w:style w:type="paragraph" w:styleId="affb">
    <w:name w:val="footer"/>
    <w:basedOn w:val="a2"/>
    <w:link w:val="affc"/>
    <w:uiPriority w:val="99"/>
    <w:unhideWhenUsed/>
    <w:rsid w:val="0097326C"/>
  </w:style>
  <w:style w:type="character" w:customStyle="1" w:styleId="affc">
    <w:name w:val="Нижний колонтитул Знак"/>
    <w:basedOn w:val="a3"/>
    <w:link w:val="affb"/>
    <w:uiPriority w:val="99"/>
    <w:rsid w:val="0097326C"/>
    <w:rPr>
      <w:rFonts w:ascii="Calibri" w:hAnsi="Calibri" w:cs="Calibri"/>
    </w:rPr>
  </w:style>
  <w:style w:type="paragraph" w:styleId="91">
    <w:name w:val="toc 9"/>
    <w:basedOn w:val="a2"/>
    <w:next w:val="a2"/>
    <w:autoRedefine/>
    <w:uiPriority w:val="39"/>
    <w:semiHidden/>
    <w:unhideWhenUsed/>
    <w:rsid w:val="0097326C"/>
    <w:pPr>
      <w:spacing w:after="120"/>
      <w:ind w:left="1757"/>
    </w:pPr>
  </w:style>
  <w:style w:type="character" w:styleId="affd">
    <w:name w:val="Mention"/>
    <w:basedOn w:val="a3"/>
    <w:uiPriority w:val="99"/>
    <w:semiHidden/>
    <w:unhideWhenUsed/>
    <w:rsid w:val="0097326C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97326C"/>
    <w:pPr>
      <w:numPr>
        <w:numId w:val="24"/>
      </w:numPr>
    </w:pPr>
  </w:style>
  <w:style w:type="numbering" w:styleId="1ai">
    <w:name w:val="Outline List 1"/>
    <w:basedOn w:val="a5"/>
    <w:uiPriority w:val="99"/>
    <w:semiHidden/>
    <w:unhideWhenUsed/>
    <w:rsid w:val="0097326C"/>
    <w:pPr>
      <w:numPr>
        <w:numId w:val="25"/>
      </w:numPr>
    </w:pPr>
  </w:style>
  <w:style w:type="character" w:styleId="HTML4">
    <w:name w:val="HTML Variable"/>
    <w:basedOn w:val="a3"/>
    <w:uiPriority w:val="99"/>
    <w:semiHidden/>
    <w:unhideWhenUsed/>
    <w:rsid w:val="0097326C"/>
    <w:rPr>
      <w:rFonts w:ascii="Calibri" w:hAnsi="Calibri" w:cs="Calibri"/>
      <w:i/>
      <w:iCs/>
    </w:rPr>
  </w:style>
  <w:style w:type="paragraph" w:styleId="HTML5">
    <w:name w:val="HTML Address"/>
    <w:basedOn w:val="a2"/>
    <w:link w:val="HTML6"/>
    <w:uiPriority w:val="99"/>
    <w:semiHidden/>
    <w:unhideWhenUsed/>
    <w:rsid w:val="0097326C"/>
    <w:rPr>
      <w:i/>
      <w:iCs/>
    </w:rPr>
  </w:style>
  <w:style w:type="character" w:customStyle="1" w:styleId="HTML6">
    <w:name w:val="Адрес HTML Знак"/>
    <w:basedOn w:val="a3"/>
    <w:link w:val="HTML5"/>
    <w:uiPriority w:val="99"/>
    <w:semiHidden/>
    <w:rsid w:val="0097326C"/>
    <w:rPr>
      <w:rFonts w:ascii="Calibri" w:hAnsi="Calibri" w:cs="Calibri"/>
      <w:i/>
      <w:iCs/>
    </w:rPr>
  </w:style>
  <w:style w:type="character" w:styleId="HTML7">
    <w:name w:val="HTML Definition"/>
    <w:basedOn w:val="a3"/>
    <w:uiPriority w:val="99"/>
    <w:semiHidden/>
    <w:unhideWhenUsed/>
    <w:rsid w:val="0097326C"/>
    <w:rPr>
      <w:rFonts w:ascii="Calibri" w:hAnsi="Calibri" w:cs="Calibri"/>
      <w:i/>
      <w:iCs/>
    </w:rPr>
  </w:style>
  <w:style w:type="character" w:styleId="HTML8">
    <w:name w:val="HTML Cite"/>
    <w:basedOn w:val="a3"/>
    <w:uiPriority w:val="99"/>
    <w:semiHidden/>
    <w:unhideWhenUsed/>
    <w:rsid w:val="0097326C"/>
    <w:rPr>
      <w:rFonts w:ascii="Calibri" w:hAnsi="Calibri" w:cs="Calibri"/>
      <w:i/>
      <w:iCs/>
    </w:rPr>
  </w:style>
  <w:style w:type="character" w:styleId="HTML9">
    <w:name w:val="HTML Sample"/>
    <w:basedOn w:val="a3"/>
    <w:uiPriority w:val="99"/>
    <w:semiHidden/>
    <w:unhideWhenUsed/>
    <w:rsid w:val="0097326C"/>
    <w:rPr>
      <w:rFonts w:ascii="Consolas" w:hAnsi="Consolas" w:cs="Calibri"/>
      <w:sz w:val="24"/>
      <w:szCs w:val="24"/>
    </w:rPr>
  </w:style>
  <w:style w:type="character" w:styleId="HTMLa">
    <w:name w:val="HTML Acronym"/>
    <w:basedOn w:val="a3"/>
    <w:uiPriority w:val="99"/>
    <w:semiHidden/>
    <w:unhideWhenUsed/>
    <w:rsid w:val="0097326C"/>
    <w:rPr>
      <w:rFonts w:ascii="Calibri" w:hAnsi="Calibri" w:cs="Calibri"/>
    </w:rPr>
  </w:style>
  <w:style w:type="paragraph" w:styleId="11">
    <w:name w:val="toc 1"/>
    <w:basedOn w:val="a2"/>
    <w:next w:val="a2"/>
    <w:autoRedefine/>
    <w:uiPriority w:val="39"/>
    <w:semiHidden/>
    <w:unhideWhenUsed/>
    <w:rsid w:val="0097326C"/>
    <w:pPr>
      <w:spacing w:after="100"/>
    </w:pPr>
  </w:style>
  <w:style w:type="paragraph" w:styleId="26">
    <w:name w:val="toc 2"/>
    <w:basedOn w:val="a2"/>
    <w:next w:val="a2"/>
    <w:autoRedefine/>
    <w:uiPriority w:val="39"/>
    <w:semiHidden/>
    <w:unhideWhenUsed/>
    <w:rsid w:val="0097326C"/>
    <w:pPr>
      <w:spacing w:after="100"/>
      <w:ind w:left="220"/>
    </w:pPr>
  </w:style>
  <w:style w:type="paragraph" w:styleId="37">
    <w:name w:val="toc 3"/>
    <w:basedOn w:val="a2"/>
    <w:next w:val="a2"/>
    <w:autoRedefine/>
    <w:uiPriority w:val="39"/>
    <w:semiHidden/>
    <w:unhideWhenUsed/>
    <w:rsid w:val="0097326C"/>
    <w:pPr>
      <w:spacing w:after="100"/>
      <w:ind w:left="440"/>
    </w:pPr>
  </w:style>
  <w:style w:type="paragraph" w:styleId="43">
    <w:name w:val="toc 4"/>
    <w:basedOn w:val="a2"/>
    <w:next w:val="a2"/>
    <w:autoRedefine/>
    <w:uiPriority w:val="39"/>
    <w:semiHidden/>
    <w:unhideWhenUsed/>
    <w:rsid w:val="0097326C"/>
    <w:pPr>
      <w:spacing w:after="100"/>
      <w:ind w:left="660"/>
    </w:pPr>
  </w:style>
  <w:style w:type="paragraph" w:styleId="53">
    <w:name w:val="toc 5"/>
    <w:basedOn w:val="a2"/>
    <w:next w:val="a2"/>
    <w:autoRedefine/>
    <w:uiPriority w:val="39"/>
    <w:semiHidden/>
    <w:unhideWhenUsed/>
    <w:rsid w:val="0097326C"/>
    <w:pPr>
      <w:spacing w:after="100"/>
      <w:ind w:left="880"/>
    </w:pPr>
  </w:style>
  <w:style w:type="paragraph" w:styleId="61">
    <w:name w:val="toc 6"/>
    <w:basedOn w:val="a2"/>
    <w:next w:val="a2"/>
    <w:autoRedefine/>
    <w:uiPriority w:val="39"/>
    <w:semiHidden/>
    <w:unhideWhenUsed/>
    <w:rsid w:val="0097326C"/>
    <w:pPr>
      <w:spacing w:after="100"/>
      <w:ind w:left="1100"/>
    </w:pPr>
  </w:style>
  <w:style w:type="paragraph" w:styleId="71">
    <w:name w:val="toc 7"/>
    <w:basedOn w:val="a2"/>
    <w:next w:val="a2"/>
    <w:autoRedefine/>
    <w:uiPriority w:val="39"/>
    <w:semiHidden/>
    <w:unhideWhenUsed/>
    <w:rsid w:val="0097326C"/>
    <w:pPr>
      <w:spacing w:after="100"/>
      <w:ind w:left="1320"/>
    </w:pPr>
  </w:style>
  <w:style w:type="paragraph" w:styleId="81">
    <w:name w:val="toc 8"/>
    <w:basedOn w:val="a2"/>
    <w:next w:val="a2"/>
    <w:autoRedefine/>
    <w:uiPriority w:val="39"/>
    <w:semiHidden/>
    <w:unhideWhenUsed/>
    <w:rsid w:val="0097326C"/>
    <w:pPr>
      <w:spacing w:after="100"/>
      <w:ind w:left="1540"/>
    </w:pPr>
  </w:style>
  <w:style w:type="paragraph" w:styleId="affe">
    <w:name w:val="TOC Heading"/>
    <w:basedOn w:val="1"/>
    <w:next w:val="a2"/>
    <w:uiPriority w:val="39"/>
    <w:semiHidden/>
    <w:unhideWhenUsed/>
    <w:qFormat/>
    <w:rsid w:val="0097326C"/>
    <w:pPr>
      <w:outlineLvl w:val="9"/>
    </w:pPr>
    <w:rPr>
      <w:color w:val="2E74B5" w:themeColor="accent1" w:themeShade="BF"/>
    </w:rPr>
  </w:style>
  <w:style w:type="table" w:styleId="afff">
    <w:name w:val="Table Professional"/>
    <w:basedOn w:val="a4"/>
    <w:uiPriority w:val="99"/>
    <w:semiHidden/>
    <w:unhideWhenUsed/>
    <w:rsid w:val="0097326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2">
    <w:name w:val="Medium List 1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7">
    <w:name w:val="Medium List 2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Shading 1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rsid w:val="0097326C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4">
    <w:name w:val="Medium Grid 1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9">
    <w:name w:val="Medium Grid 2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afff0">
    <w:name w:val="Bibliography"/>
    <w:basedOn w:val="a2"/>
    <w:next w:val="a2"/>
    <w:uiPriority w:val="37"/>
    <w:semiHidden/>
    <w:unhideWhenUsed/>
    <w:rsid w:val="0097326C"/>
  </w:style>
  <w:style w:type="character" w:styleId="afff1">
    <w:name w:val="Hashtag"/>
    <w:basedOn w:val="a3"/>
    <w:uiPriority w:val="99"/>
    <w:semiHidden/>
    <w:unhideWhenUsed/>
    <w:rsid w:val="0097326C"/>
    <w:rPr>
      <w:rFonts w:ascii="Calibri" w:hAnsi="Calibri" w:cs="Calibri"/>
      <w:color w:val="2B579A"/>
      <w:shd w:val="clear" w:color="auto" w:fill="E1DFDD"/>
    </w:rPr>
  </w:style>
  <w:style w:type="paragraph" w:styleId="afff2">
    <w:name w:val="Message Header"/>
    <w:basedOn w:val="a2"/>
    <w:link w:val="afff3"/>
    <w:uiPriority w:val="99"/>
    <w:semiHidden/>
    <w:unhideWhenUsed/>
    <w:rsid w:val="0097326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afff3">
    <w:name w:val="Шапка Знак"/>
    <w:basedOn w:val="a3"/>
    <w:link w:val="afff2"/>
    <w:uiPriority w:val="99"/>
    <w:semiHidden/>
    <w:rsid w:val="0097326C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afff4">
    <w:name w:val="Table Elegant"/>
    <w:basedOn w:val="a4"/>
    <w:uiPriority w:val="99"/>
    <w:semiHidden/>
    <w:unhideWhenUsed/>
    <w:rsid w:val="0097326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5">
    <w:name w:val="List"/>
    <w:basedOn w:val="a2"/>
    <w:uiPriority w:val="99"/>
    <w:semiHidden/>
    <w:unhideWhenUsed/>
    <w:rsid w:val="0097326C"/>
    <w:pPr>
      <w:ind w:left="360" w:hanging="360"/>
      <w:contextualSpacing/>
    </w:pPr>
  </w:style>
  <w:style w:type="paragraph" w:styleId="2a">
    <w:name w:val="List 2"/>
    <w:basedOn w:val="a2"/>
    <w:uiPriority w:val="99"/>
    <w:semiHidden/>
    <w:unhideWhenUsed/>
    <w:rsid w:val="0097326C"/>
    <w:pPr>
      <w:ind w:left="720" w:hanging="360"/>
      <w:contextualSpacing/>
    </w:pPr>
  </w:style>
  <w:style w:type="paragraph" w:styleId="39">
    <w:name w:val="List 3"/>
    <w:basedOn w:val="a2"/>
    <w:uiPriority w:val="99"/>
    <w:semiHidden/>
    <w:unhideWhenUsed/>
    <w:rsid w:val="0097326C"/>
    <w:pPr>
      <w:ind w:left="1080" w:hanging="360"/>
      <w:contextualSpacing/>
    </w:pPr>
  </w:style>
  <w:style w:type="paragraph" w:styleId="44">
    <w:name w:val="List 4"/>
    <w:basedOn w:val="a2"/>
    <w:uiPriority w:val="99"/>
    <w:semiHidden/>
    <w:unhideWhenUsed/>
    <w:rsid w:val="0097326C"/>
    <w:pPr>
      <w:ind w:left="1440" w:hanging="360"/>
      <w:contextualSpacing/>
    </w:pPr>
  </w:style>
  <w:style w:type="paragraph" w:styleId="54">
    <w:name w:val="List 5"/>
    <w:basedOn w:val="a2"/>
    <w:uiPriority w:val="99"/>
    <w:semiHidden/>
    <w:unhideWhenUsed/>
    <w:rsid w:val="0097326C"/>
    <w:pPr>
      <w:ind w:left="1800" w:hanging="360"/>
      <w:contextualSpacing/>
    </w:pPr>
  </w:style>
  <w:style w:type="table" w:styleId="-1">
    <w:name w:val="Table List 1"/>
    <w:basedOn w:val="a4"/>
    <w:uiPriority w:val="99"/>
    <w:semiHidden/>
    <w:unhideWhenUsed/>
    <w:rsid w:val="0097326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List 2"/>
    <w:basedOn w:val="a4"/>
    <w:uiPriority w:val="99"/>
    <w:semiHidden/>
    <w:unhideWhenUsed/>
    <w:rsid w:val="0097326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List 3"/>
    <w:basedOn w:val="a4"/>
    <w:uiPriority w:val="99"/>
    <w:semiHidden/>
    <w:unhideWhenUsed/>
    <w:rsid w:val="0097326C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4"/>
    <w:uiPriority w:val="99"/>
    <w:semiHidden/>
    <w:unhideWhenUsed/>
    <w:rsid w:val="0097326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4"/>
    <w:uiPriority w:val="99"/>
    <w:semiHidden/>
    <w:unhideWhenUsed/>
    <w:rsid w:val="0097326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4"/>
    <w:uiPriority w:val="99"/>
    <w:semiHidden/>
    <w:unhideWhenUsed/>
    <w:rsid w:val="0097326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4"/>
    <w:uiPriority w:val="99"/>
    <w:semiHidden/>
    <w:unhideWhenUsed/>
    <w:rsid w:val="0097326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97326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6">
    <w:name w:val="List Continue"/>
    <w:basedOn w:val="a2"/>
    <w:uiPriority w:val="99"/>
    <w:semiHidden/>
    <w:unhideWhenUsed/>
    <w:rsid w:val="0097326C"/>
    <w:pPr>
      <w:spacing w:after="120"/>
      <w:ind w:left="360"/>
      <w:contextualSpacing/>
    </w:pPr>
  </w:style>
  <w:style w:type="paragraph" w:styleId="2b">
    <w:name w:val="List Continue 2"/>
    <w:basedOn w:val="a2"/>
    <w:uiPriority w:val="99"/>
    <w:semiHidden/>
    <w:unhideWhenUsed/>
    <w:rsid w:val="0097326C"/>
    <w:pPr>
      <w:spacing w:after="120"/>
      <w:ind w:left="720"/>
      <w:contextualSpacing/>
    </w:pPr>
  </w:style>
  <w:style w:type="paragraph" w:styleId="3a">
    <w:name w:val="List Continue 3"/>
    <w:basedOn w:val="a2"/>
    <w:uiPriority w:val="99"/>
    <w:semiHidden/>
    <w:unhideWhenUsed/>
    <w:rsid w:val="0097326C"/>
    <w:pPr>
      <w:spacing w:after="120"/>
      <w:ind w:left="1080"/>
      <w:contextualSpacing/>
    </w:pPr>
  </w:style>
  <w:style w:type="paragraph" w:styleId="45">
    <w:name w:val="List Continue 4"/>
    <w:basedOn w:val="a2"/>
    <w:uiPriority w:val="99"/>
    <w:semiHidden/>
    <w:unhideWhenUsed/>
    <w:rsid w:val="0097326C"/>
    <w:pPr>
      <w:spacing w:after="120"/>
      <w:ind w:left="1440"/>
      <w:contextualSpacing/>
    </w:pPr>
  </w:style>
  <w:style w:type="paragraph" w:styleId="55">
    <w:name w:val="List Continue 5"/>
    <w:basedOn w:val="a2"/>
    <w:uiPriority w:val="99"/>
    <w:semiHidden/>
    <w:unhideWhenUsed/>
    <w:rsid w:val="0097326C"/>
    <w:pPr>
      <w:spacing w:after="120"/>
      <w:ind w:left="1800"/>
      <w:contextualSpacing/>
    </w:pPr>
  </w:style>
  <w:style w:type="paragraph" w:styleId="afff7">
    <w:name w:val="List Paragraph"/>
    <w:basedOn w:val="a2"/>
    <w:uiPriority w:val="34"/>
    <w:semiHidden/>
    <w:unhideWhenUsed/>
    <w:qFormat/>
    <w:rsid w:val="0097326C"/>
    <w:pPr>
      <w:ind w:left="720"/>
      <w:contextualSpacing/>
    </w:pPr>
  </w:style>
  <w:style w:type="paragraph" w:styleId="a">
    <w:name w:val="List Number"/>
    <w:basedOn w:val="a2"/>
    <w:uiPriority w:val="99"/>
    <w:semiHidden/>
    <w:unhideWhenUsed/>
    <w:rsid w:val="0097326C"/>
    <w:pPr>
      <w:numPr>
        <w:numId w:val="1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97326C"/>
    <w:pPr>
      <w:numPr>
        <w:numId w:val="1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97326C"/>
    <w:pPr>
      <w:numPr>
        <w:numId w:val="1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97326C"/>
    <w:pPr>
      <w:numPr>
        <w:numId w:val="1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97326C"/>
    <w:pPr>
      <w:numPr>
        <w:numId w:val="17"/>
      </w:numPr>
      <w:contextualSpacing/>
    </w:pPr>
  </w:style>
  <w:style w:type="paragraph" w:styleId="a0">
    <w:name w:val="List Bullet"/>
    <w:basedOn w:val="a2"/>
    <w:uiPriority w:val="99"/>
    <w:semiHidden/>
    <w:unhideWhenUsed/>
    <w:rsid w:val="0097326C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97326C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97326C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97326C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97326C"/>
    <w:pPr>
      <w:numPr>
        <w:numId w:val="12"/>
      </w:numPr>
      <w:contextualSpacing/>
    </w:pPr>
  </w:style>
  <w:style w:type="table" w:styleId="15">
    <w:name w:val="Table Classic 1"/>
    <w:basedOn w:val="a4"/>
    <w:uiPriority w:val="99"/>
    <w:semiHidden/>
    <w:unhideWhenUsed/>
    <w:rsid w:val="0097326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lassic 2"/>
    <w:basedOn w:val="a4"/>
    <w:uiPriority w:val="99"/>
    <w:semiHidden/>
    <w:unhideWhenUsed/>
    <w:rsid w:val="0097326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4"/>
    <w:uiPriority w:val="99"/>
    <w:semiHidden/>
    <w:unhideWhenUsed/>
    <w:rsid w:val="0097326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97326C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8">
    <w:name w:val="table of figures"/>
    <w:basedOn w:val="a2"/>
    <w:next w:val="a2"/>
    <w:uiPriority w:val="99"/>
    <w:semiHidden/>
    <w:unhideWhenUsed/>
    <w:rsid w:val="0097326C"/>
  </w:style>
  <w:style w:type="character" w:styleId="afff9">
    <w:name w:val="endnote reference"/>
    <w:basedOn w:val="a3"/>
    <w:uiPriority w:val="99"/>
    <w:semiHidden/>
    <w:unhideWhenUsed/>
    <w:rsid w:val="0097326C"/>
    <w:rPr>
      <w:rFonts w:ascii="Calibri" w:hAnsi="Calibri" w:cs="Calibri"/>
      <w:vertAlign w:val="superscript"/>
    </w:rPr>
  </w:style>
  <w:style w:type="paragraph" w:styleId="afffa">
    <w:name w:val="table of authorities"/>
    <w:basedOn w:val="a2"/>
    <w:next w:val="a2"/>
    <w:uiPriority w:val="99"/>
    <w:semiHidden/>
    <w:unhideWhenUsed/>
    <w:rsid w:val="0097326C"/>
    <w:pPr>
      <w:ind w:left="220" w:hanging="220"/>
    </w:pPr>
  </w:style>
  <w:style w:type="paragraph" w:styleId="afffb">
    <w:name w:val="toa heading"/>
    <w:basedOn w:val="a2"/>
    <w:next w:val="a2"/>
    <w:uiPriority w:val="99"/>
    <w:semiHidden/>
    <w:unhideWhenUsed/>
    <w:rsid w:val="0097326C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afffc">
    <w:name w:val="Colorful List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0">
    <w:name w:val="Colorful List Accent 6"/>
    <w:basedOn w:val="a4"/>
    <w:uiPriority w:val="72"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6">
    <w:name w:val="Table Colorful 1"/>
    <w:basedOn w:val="a4"/>
    <w:uiPriority w:val="99"/>
    <w:semiHidden/>
    <w:unhideWhenUsed/>
    <w:rsid w:val="0097326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orful 2"/>
    <w:basedOn w:val="a4"/>
    <w:uiPriority w:val="99"/>
    <w:semiHidden/>
    <w:unhideWhenUsed/>
    <w:rsid w:val="0097326C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4"/>
    <w:uiPriority w:val="99"/>
    <w:semiHidden/>
    <w:unhideWhenUsed/>
    <w:rsid w:val="0097326C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d">
    <w:name w:val="Colorful Shading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e">
    <w:name w:val="Colorful Grid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2">
    <w:name w:val="Colorful Grid Accent 2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2">
    <w:name w:val="Colorful Grid Accent 3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2">
    <w:name w:val="Colorful Grid Accent 4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2">
    <w:name w:val="Colorful Grid Accent 5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2">
    <w:name w:val="Colorful Grid Accent 6"/>
    <w:basedOn w:val="a4"/>
    <w:uiPriority w:val="73"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affff">
    <w:name w:val="envelope address"/>
    <w:basedOn w:val="a2"/>
    <w:uiPriority w:val="99"/>
    <w:semiHidden/>
    <w:unhideWhenUsed/>
    <w:rsid w:val="0097326C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1">
    <w:name w:val="Outline List 3"/>
    <w:basedOn w:val="a5"/>
    <w:uiPriority w:val="99"/>
    <w:semiHidden/>
    <w:unhideWhenUsed/>
    <w:rsid w:val="0097326C"/>
    <w:pPr>
      <w:numPr>
        <w:numId w:val="26"/>
      </w:numPr>
    </w:pPr>
  </w:style>
  <w:style w:type="table" w:styleId="17">
    <w:name w:val="Plain Table 1"/>
    <w:basedOn w:val="a4"/>
    <w:uiPriority w:val="41"/>
    <w:rsid w:val="0097326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e">
    <w:name w:val="Plain Table 2"/>
    <w:basedOn w:val="a4"/>
    <w:uiPriority w:val="42"/>
    <w:rsid w:val="0097326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97326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97326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97326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0">
    <w:name w:val="No Spacing"/>
    <w:uiPriority w:val="1"/>
    <w:qFormat/>
    <w:rsid w:val="0097326C"/>
    <w:rPr>
      <w:rFonts w:ascii="Calibri" w:hAnsi="Calibri" w:cs="Calibri"/>
    </w:rPr>
  </w:style>
  <w:style w:type="paragraph" w:styleId="affff1">
    <w:name w:val="Date"/>
    <w:basedOn w:val="a2"/>
    <w:next w:val="a2"/>
    <w:link w:val="affff2"/>
    <w:uiPriority w:val="99"/>
    <w:semiHidden/>
    <w:unhideWhenUsed/>
    <w:rsid w:val="0097326C"/>
  </w:style>
  <w:style w:type="character" w:customStyle="1" w:styleId="affff2">
    <w:name w:val="Дата Знак"/>
    <w:basedOn w:val="a3"/>
    <w:link w:val="affff1"/>
    <w:uiPriority w:val="99"/>
    <w:semiHidden/>
    <w:rsid w:val="0097326C"/>
    <w:rPr>
      <w:rFonts w:ascii="Calibri" w:hAnsi="Calibri" w:cs="Calibri"/>
    </w:rPr>
  </w:style>
  <w:style w:type="paragraph" w:styleId="affff3">
    <w:name w:val="Normal (Web)"/>
    <w:basedOn w:val="a2"/>
    <w:uiPriority w:val="99"/>
    <w:semiHidden/>
    <w:unhideWhenUsed/>
    <w:rsid w:val="0097326C"/>
    <w:rPr>
      <w:rFonts w:ascii="Times New Roman" w:hAnsi="Times New Roman" w:cs="Times New Roman"/>
      <w:sz w:val="24"/>
      <w:szCs w:val="24"/>
    </w:rPr>
  </w:style>
  <w:style w:type="character" w:styleId="-">
    <w:name w:val="Smart Hyperlink"/>
    <w:basedOn w:val="a3"/>
    <w:uiPriority w:val="99"/>
    <w:semiHidden/>
    <w:unhideWhenUsed/>
    <w:rsid w:val="0097326C"/>
    <w:rPr>
      <w:rFonts w:ascii="Calibri" w:hAnsi="Calibri" w:cs="Calibri"/>
      <w:u w:val="dotted"/>
    </w:rPr>
  </w:style>
  <w:style w:type="character" w:styleId="affff4">
    <w:name w:val="Unresolved Mention"/>
    <w:basedOn w:val="a3"/>
    <w:uiPriority w:val="99"/>
    <w:semiHidden/>
    <w:unhideWhenUsed/>
    <w:rsid w:val="0097326C"/>
    <w:rPr>
      <w:rFonts w:ascii="Calibri" w:hAnsi="Calibri" w:cs="Calibri"/>
      <w:color w:val="605E5C"/>
      <w:shd w:val="clear" w:color="auto" w:fill="E1DFDD"/>
    </w:rPr>
  </w:style>
  <w:style w:type="paragraph" w:styleId="affff5">
    <w:name w:val="Body Text"/>
    <w:basedOn w:val="a2"/>
    <w:link w:val="affff6"/>
    <w:uiPriority w:val="99"/>
    <w:semiHidden/>
    <w:unhideWhenUsed/>
    <w:rsid w:val="0097326C"/>
    <w:pPr>
      <w:spacing w:after="120"/>
    </w:pPr>
  </w:style>
  <w:style w:type="character" w:customStyle="1" w:styleId="affff6">
    <w:name w:val="Основной текст Знак"/>
    <w:basedOn w:val="a3"/>
    <w:link w:val="affff5"/>
    <w:uiPriority w:val="99"/>
    <w:semiHidden/>
    <w:rsid w:val="0097326C"/>
    <w:rPr>
      <w:rFonts w:ascii="Calibri" w:hAnsi="Calibri" w:cs="Calibri"/>
    </w:rPr>
  </w:style>
  <w:style w:type="paragraph" w:styleId="2f">
    <w:name w:val="Body Text 2"/>
    <w:basedOn w:val="a2"/>
    <w:link w:val="2f0"/>
    <w:uiPriority w:val="99"/>
    <w:semiHidden/>
    <w:unhideWhenUsed/>
    <w:rsid w:val="0097326C"/>
    <w:pPr>
      <w:spacing w:after="120" w:line="480" w:lineRule="auto"/>
    </w:pPr>
  </w:style>
  <w:style w:type="character" w:customStyle="1" w:styleId="2f0">
    <w:name w:val="Основной текст 2 Знак"/>
    <w:basedOn w:val="a3"/>
    <w:link w:val="2f"/>
    <w:uiPriority w:val="99"/>
    <w:semiHidden/>
    <w:rsid w:val="0097326C"/>
    <w:rPr>
      <w:rFonts w:ascii="Calibri" w:hAnsi="Calibri" w:cs="Calibri"/>
    </w:rPr>
  </w:style>
  <w:style w:type="paragraph" w:styleId="affff7">
    <w:name w:val="Body Text Indent"/>
    <w:basedOn w:val="a2"/>
    <w:link w:val="affff8"/>
    <w:uiPriority w:val="99"/>
    <w:semiHidden/>
    <w:unhideWhenUsed/>
    <w:rsid w:val="0097326C"/>
    <w:pPr>
      <w:spacing w:after="120"/>
      <w:ind w:left="360"/>
    </w:pPr>
  </w:style>
  <w:style w:type="character" w:customStyle="1" w:styleId="affff8">
    <w:name w:val="Основной текст с отступом Знак"/>
    <w:basedOn w:val="a3"/>
    <w:link w:val="affff7"/>
    <w:uiPriority w:val="99"/>
    <w:semiHidden/>
    <w:rsid w:val="0097326C"/>
    <w:rPr>
      <w:rFonts w:ascii="Calibri" w:hAnsi="Calibri" w:cs="Calibri"/>
    </w:rPr>
  </w:style>
  <w:style w:type="paragraph" w:styleId="2f1">
    <w:name w:val="Body Text Indent 2"/>
    <w:basedOn w:val="a2"/>
    <w:link w:val="2f2"/>
    <w:uiPriority w:val="99"/>
    <w:semiHidden/>
    <w:unhideWhenUsed/>
    <w:rsid w:val="0097326C"/>
    <w:pPr>
      <w:spacing w:after="120" w:line="480" w:lineRule="auto"/>
      <w:ind w:left="360"/>
    </w:pPr>
  </w:style>
  <w:style w:type="character" w:customStyle="1" w:styleId="2f2">
    <w:name w:val="Основной текст с отступом 2 Знак"/>
    <w:basedOn w:val="a3"/>
    <w:link w:val="2f1"/>
    <w:uiPriority w:val="99"/>
    <w:semiHidden/>
    <w:rsid w:val="0097326C"/>
    <w:rPr>
      <w:rFonts w:ascii="Calibri" w:hAnsi="Calibri" w:cs="Calibri"/>
    </w:rPr>
  </w:style>
  <w:style w:type="paragraph" w:styleId="affff9">
    <w:name w:val="Body Text First Indent"/>
    <w:basedOn w:val="affff5"/>
    <w:link w:val="affffa"/>
    <w:uiPriority w:val="99"/>
    <w:semiHidden/>
    <w:unhideWhenUsed/>
    <w:rsid w:val="0097326C"/>
    <w:pPr>
      <w:spacing w:after="0"/>
      <w:ind w:firstLine="360"/>
    </w:pPr>
  </w:style>
  <w:style w:type="character" w:customStyle="1" w:styleId="affffa">
    <w:name w:val="Красная строка Знак"/>
    <w:basedOn w:val="affff6"/>
    <w:link w:val="affff9"/>
    <w:uiPriority w:val="99"/>
    <w:semiHidden/>
    <w:rsid w:val="0097326C"/>
    <w:rPr>
      <w:rFonts w:ascii="Calibri" w:hAnsi="Calibri" w:cs="Calibri"/>
    </w:rPr>
  </w:style>
  <w:style w:type="paragraph" w:styleId="2f3">
    <w:name w:val="Body Text First Indent 2"/>
    <w:basedOn w:val="affff7"/>
    <w:link w:val="2f4"/>
    <w:uiPriority w:val="99"/>
    <w:semiHidden/>
    <w:unhideWhenUsed/>
    <w:rsid w:val="0097326C"/>
    <w:pPr>
      <w:spacing w:after="0"/>
      <w:ind w:firstLine="360"/>
    </w:pPr>
  </w:style>
  <w:style w:type="character" w:customStyle="1" w:styleId="2f4">
    <w:name w:val="Красная строка 2 Знак"/>
    <w:basedOn w:val="affff8"/>
    <w:link w:val="2f3"/>
    <w:uiPriority w:val="99"/>
    <w:semiHidden/>
    <w:rsid w:val="0097326C"/>
    <w:rPr>
      <w:rFonts w:ascii="Calibri" w:hAnsi="Calibri" w:cs="Calibri"/>
    </w:rPr>
  </w:style>
  <w:style w:type="paragraph" w:styleId="affffb">
    <w:name w:val="Normal Indent"/>
    <w:basedOn w:val="a2"/>
    <w:uiPriority w:val="99"/>
    <w:semiHidden/>
    <w:unhideWhenUsed/>
    <w:rsid w:val="0097326C"/>
    <w:pPr>
      <w:ind w:left="720"/>
    </w:pPr>
  </w:style>
  <w:style w:type="paragraph" w:styleId="affffc">
    <w:name w:val="Note Heading"/>
    <w:basedOn w:val="a2"/>
    <w:next w:val="a2"/>
    <w:link w:val="affffd"/>
    <w:uiPriority w:val="99"/>
    <w:semiHidden/>
    <w:unhideWhenUsed/>
    <w:rsid w:val="0097326C"/>
  </w:style>
  <w:style w:type="character" w:customStyle="1" w:styleId="affffd">
    <w:name w:val="Заголовок записки Знак"/>
    <w:basedOn w:val="a3"/>
    <w:link w:val="affffc"/>
    <w:uiPriority w:val="99"/>
    <w:semiHidden/>
    <w:rsid w:val="0097326C"/>
    <w:rPr>
      <w:rFonts w:ascii="Calibri" w:hAnsi="Calibri" w:cs="Calibri"/>
    </w:rPr>
  </w:style>
  <w:style w:type="table" w:styleId="affffe">
    <w:name w:val="Table Contemporary"/>
    <w:basedOn w:val="a4"/>
    <w:uiPriority w:val="99"/>
    <w:semiHidden/>
    <w:unhideWhenUsed/>
    <w:rsid w:val="0097326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">
    <w:name w:val="Light List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f0">
    <w:name w:val="Light Shading"/>
    <w:basedOn w:val="a4"/>
    <w:uiPriority w:val="60"/>
    <w:semiHidden/>
    <w:unhideWhenUsed/>
    <w:rsid w:val="0097326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4">
    <w:name w:val="Light Shading Accent 1"/>
    <w:basedOn w:val="a4"/>
    <w:uiPriority w:val="60"/>
    <w:semiHidden/>
    <w:unhideWhenUsed/>
    <w:rsid w:val="0097326C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4">
    <w:name w:val="Light Shading Accent 2"/>
    <w:basedOn w:val="a4"/>
    <w:uiPriority w:val="60"/>
    <w:semiHidden/>
    <w:unhideWhenUsed/>
    <w:rsid w:val="0097326C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4">
    <w:name w:val="Light Shading Accent 3"/>
    <w:basedOn w:val="a4"/>
    <w:uiPriority w:val="60"/>
    <w:semiHidden/>
    <w:unhideWhenUsed/>
    <w:rsid w:val="0097326C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4">
    <w:name w:val="Light Shading Accent 4"/>
    <w:basedOn w:val="a4"/>
    <w:uiPriority w:val="60"/>
    <w:semiHidden/>
    <w:unhideWhenUsed/>
    <w:rsid w:val="0097326C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4">
    <w:name w:val="Light Shading Accent 5"/>
    <w:basedOn w:val="a4"/>
    <w:uiPriority w:val="60"/>
    <w:semiHidden/>
    <w:unhideWhenUsed/>
    <w:rsid w:val="0097326C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4">
    <w:name w:val="Light Shading Accent 6"/>
    <w:basedOn w:val="a4"/>
    <w:uiPriority w:val="60"/>
    <w:semiHidden/>
    <w:unhideWhenUsed/>
    <w:rsid w:val="0097326C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ff1">
    <w:name w:val="Light Grid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5">
    <w:name w:val="Light Grid Accent 1"/>
    <w:basedOn w:val="a4"/>
    <w:uiPriority w:val="62"/>
    <w:rsid w:val="0097326C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5">
    <w:name w:val="Light Grid Accent 2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5">
    <w:name w:val="Light Grid Accent 3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5">
    <w:name w:val="Light Grid Accent 4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5">
    <w:name w:val="Light Grid Accent 5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5">
    <w:name w:val="Light Grid Accent 6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ff2">
    <w:name w:val="Dark List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6">
    <w:name w:val="Dark List Accent 1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6">
    <w:name w:val="Dark List Accent 2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6">
    <w:name w:val="Dark List Accent 3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6">
    <w:name w:val="Dark List Accent 4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6">
    <w:name w:val="Dark List Accent 5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6">
    <w:name w:val="Dark List Accent 6"/>
    <w:basedOn w:val="a4"/>
    <w:uiPriority w:val="70"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-17">
    <w:name w:val="List Table 1 Light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120">
    <w:name w:val="List Table 1 Light Accent 2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130">
    <w:name w:val="List Table 1 Light Accent 3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140">
    <w:name w:val="List Table 1 Light Accent 4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150">
    <w:name w:val="List Table 1 Light Accent 5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160">
    <w:name w:val="List Table 1 Light Accent 6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27">
    <w:name w:val="List Table 2"/>
    <w:basedOn w:val="a4"/>
    <w:uiPriority w:val="47"/>
    <w:rsid w:val="0097326C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List Table 2 Accent 1"/>
    <w:basedOn w:val="a4"/>
    <w:uiPriority w:val="47"/>
    <w:rsid w:val="0097326C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0">
    <w:name w:val="List Table 2 Accent 2"/>
    <w:basedOn w:val="a4"/>
    <w:uiPriority w:val="47"/>
    <w:rsid w:val="0097326C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0">
    <w:name w:val="List Table 2 Accent 3"/>
    <w:basedOn w:val="a4"/>
    <w:uiPriority w:val="47"/>
    <w:rsid w:val="0097326C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0">
    <w:name w:val="List Table 2 Accent 4"/>
    <w:basedOn w:val="a4"/>
    <w:uiPriority w:val="47"/>
    <w:rsid w:val="0097326C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0">
    <w:name w:val="List Table 2 Accent 5"/>
    <w:basedOn w:val="a4"/>
    <w:uiPriority w:val="47"/>
    <w:rsid w:val="0097326C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260">
    <w:name w:val="List Table 2 Accent 6"/>
    <w:basedOn w:val="a4"/>
    <w:uiPriority w:val="47"/>
    <w:rsid w:val="0097326C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7">
    <w:name w:val="List Table 3"/>
    <w:basedOn w:val="a4"/>
    <w:uiPriority w:val="48"/>
    <w:rsid w:val="0097326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0">
    <w:name w:val="List Table 3 Accent 1"/>
    <w:basedOn w:val="a4"/>
    <w:uiPriority w:val="48"/>
    <w:rsid w:val="0097326C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-320">
    <w:name w:val="List Table 3 Accent 2"/>
    <w:basedOn w:val="a4"/>
    <w:uiPriority w:val="48"/>
    <w:rsid w:val="0097326C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-330">
    <w:name w:val="List Table 3 Accent 3"/>
    <w:basedOn w:val="a4"/>
    <w:uiPriority w:val="48"/>
    <w:rsid w:val="0097326C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-340">
    <w:name w:val="List Table 3 Accent 4"/>
    <w:basedOn w:val="a4"/>
    <w:uiPriority w:val="48"/>
    <w:rsid w:val="0097326C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-350">
    <w:name w:val="List Table 3 Accent 5"/>
    <w:basedOn w:val="a4"/>
    <w:uiPriority w:val="48"/>
    <w:rsid w:val="0097326C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-360">
    <w:name w:val="List Table 3 Accent 6"/>
    <w:basedOn w:val="a4"/>
    <w:uiPriority w:val="48"/>
    <w:rsid w:val="0097326C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-47">
    <w:name w:val="List Table 4"/>
    <w:basedOn w:val="a4"/>
    <w:uiPriority w:val="49"/>
    <w:rsid w:val="0097326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List Table 4 Accent 1"/>
    <w:basedOn w:val="a4"/>
    <w:uiPriority w:val="49"/>
    <w:rsid w:val="0097326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0">
    <w:name w:val="List Table 4 Accent 2"/>
    <w:basedOn w:val="a4"/>
    <w:uiPriority w:val="49"/>
    <w:rsid w:val="0097326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0">
    <w:name w:val="List Table 4 Accent 3"/>
    <w:basedOn w:val="a4"/>
    <w:uiPriority w:val="49"/>
    <w:rsid w:val="0097326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0">
    <w:name w:val="List Table 4 Accent 4"/>
    <w:basedOn w:val="a4"/>
    <w:uiPriority w:val="49"/>
    <w:rsid w:val="0097326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0">
    <w:name w:val="List Table 4 Accent 5"/>
    <w:basedOn w:val="a4"/>
    <w:uiPriority w:val="49"/>
    <w:rsid w:val="0097326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60">
    <w:name w:val="List Table 4 Accent 6"/>
    <w:basedOn w:val="a4"/>
    <w:uiPriority w:val="49"/>
    <w:rsid w:val="0097326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7">
    <w:name w:val="List Table 5 Dark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0">
    <w:name w:val="List Table 5 Dark Accent 1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0">
    <w:name w:val="List Table 5 Dark Accent 2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0">
    <w:name w:val="List Table 5 Dark Accent 3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7">
    <w:name w:val="List Table 6 Colorful"/>
    <w:basedOn w:val="a4"/>
    <w:uiPriority w:val="51"/>
    <w:rsid w:val="0097326C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List Table 6 Colorful Accent 1"/>
    <w:basedOn w:val="a4"/>
    <w:uiPriority w:val="51"/>
    <w:rsid w:val="0097326C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0">
    <w:name w:val="List Table 6 Colorful Accent 2"/>
    <w:basedOn w:val="a4"/>
    <w:uiPriority w:val="51"/>
    <w:rsid w:val="0097326C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0">
    <w:name w:val="List Table 6 Colorful Accent 3"/>
    <w:basedOn w:val="a4"/>
    <w:uiPriority w:val="51"/>
    <w:rsid w:val="0097326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0">
    <w:name w:val="List Table 6 Colorful Accent 4"/>
    <w:basedOn w:val="a4"/>
    <w:uiPriority w:val="51"/>
    <w:rsid w:val="0097326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0">
    <w:name w:val="List Table 6 Colorful Accent 5"/>
    <w:basedOn w:val="a4"/>
    <w:uiPriority w:val="51"/>
    <w:rsid w:val="0097326C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60">
    <w:name w:val="List Table 6 Colorful Accent 6"/>
    <w:basedOn w:val="a4"/>
    <w:uiPriority w:val="51"/>
    <w:rsid w:val="0097326C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0">
    <w:name w:val="List Table 7 Colorful"/>
    <w:basedOn w:val="a4"/>
    <w:uiPriority w:val="52"/>
    <w:rsid w:val="0097326C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">
    <w:name w:val="List Table 7 Colorful Accent 1"/>
    <w:basedOn w:val="a4"/>
    <w:uiPriority w:val="52"/>
    <w:rsid w:val="0097326C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">
    <w:name w:val="List Table 7 Colorful Accent 2"/>
    <w:basedOn w:val="a4"/>
    <w:uiPriority w:val="52"/>
    <w:rsid w:val="0097326C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">
    <w:name w:val="List Table 7 Colorful Accent 3"/>
    <w:basedOn w:val="a4"/>
    <w:uiPriority w:val="52"/>
    <w:rsid w:val="0097326C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">
    <w:name w:val="List Table 7 Colorful Accent 4"/>
    <w:basedOn w:val="a4"/>
    <w:uiPriority w:val="52"/>
    <w:rsid w:val="0097326C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">
    <w:name w:val="List Table 7 Colorful Accent 5"/>
    <w:basedOn w:val="a4"/>
    <w:uiPriority w:val="52"/>
    <w:rsid w:val="0097326C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">
    <w:name w:val="List Table 7 Colorful Accent 6"/>
    <w:basedOn w:val="a4"/>
    <w:uiPriority w:val="52"/>
    <w:rsid w:val="0097326C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3">
    <w:name w:val="E-mail Signature"/>
    <w:basedOn w:val="a2"/>
    <w:link w:val="afffff4"/>
    <w:uiPriority w:val="99"/>
    <w:semiHidden/>
    <w:unhideWhenUsed/>
    <w:rsid w:val="0097326C"/>
  </w:style>
  <w:style w:type="character" w:customStyle="1" w:styleId="afffff4">
    <w:name w:val="Электронная подпись Знак"/>
    <w:basedOn w:val="a3"/>
    <w:link w:val="afffff3"/>
    <w:uiPriority w:val="99"/>
    <w:semiHidden/>
    <w:rsid w:val="0097326C"/>
    <w:rPr>
      <w:rFonts w:ascii="Calibri" w:hAnsi="Calibri" w:cs="Calibri"/>
    </w:rPr>
  </w:style>
  <w:style w:type="paragraph" w:styleId="afffff5">
    <w:name w:val="Salutation"/>
    <w:basedOn w:val="a2"/>
    <w:next w:val="a2"/>
    <w:link w:val="afffff6"/>
    <w:uiPriority w:val="99"/>
    <w:semiHidden/>
    <w:unhideWhenUsed/>
    <w:rsid w:val="0097326C"/>
  </w:style>
  <w:style w:type="character" w:customStyle="1" w:styleId="afffff6">
    <w:name w:val="Приветствие Знак"/>
    <w:basedOn w:val="a3"/>
    <w:link w:val="afffff5"/>
    <w:uiPriority w:val="99"/>
    <w:semiHidden/>
    <w:rsid w:val="0097326C"/>
    <w:rPr>
      <w:rFonts w:ascii="Calibri" w:hAnsi="Calibri" w:cs="Calibri"/>
    </w:rPr>
  </w:style>
  <w:style w:type="table" w:styleId="18">
    <w:name w:val="Table Columns 1"/>
    <w:basedOn w:val="a4"/>
    <w:uiPriority w:val="99"/>
    <w:semiHidden/>
    <w:unhideWhenUsed/>
    <w:rsid w:val="0097326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97326C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4"/>
    <w:uiPriority w:val="99"/>
    <w:semiHidden/>
    <w:unhideWhenUsed/>
    <w:rsid w:val="0097326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97326C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97326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7">
    <w:name w:val="Signature"/>
    <w:basedOn w:val="a2"/>
    <w:link w:val="afffff8"/>
    <w:uiPriority w:val="99"/>
    <w:semiHidden/>
    <w:unhideWhenUsed/>
    <w:rsid w:val="0097326C"/>
    <w:pPr>
      <w:ind w:left="4320"/>
    </w:pPr>
  </w:style>
  <w:style w:type="character" w:customStyle="1" w:styleId="afffff8">
    <w:name w:val="Подпись Знак"/>
    <w:basedOn w:val="a3"/>
    <w:link w:val="afffff7"/>
    <w:uiPriority w:val="99"/>
    <w:semiHidden/>
    <w:rsid w:val="0097326C"/>
    <w:rPr>
      <w:rFonts w:ascii="Calibri" w:hAnsi="Calibri" w:cs="Calibri"/>
    </w:rPr>
  </w:style>
  <w:style w:type="table" w:styleId="19">
    <w:name w:val="Table Simple 1"/>
    <w:basedOn w:val="a4"/>
    <w:uiPriority w:val="99"/>
    <w:semiHidden/>
    <w:unhideWhenUsed/>
    <w:rsid w:val="0097326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4"/>
    <w:uiPriority w:val="99"/>
    <w:semiHidden/>
    <w:unhideWhenUsed/>
    <w:rsid w:val="0097326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Simple 3"/>
    <w:basedOn w:val="a4"/>
    <w:uiPriority w:val="99"/>
    <w:semiHidden/>
    <w:unhideWhenUsed/>
    <w:rsid w:val="0097326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ubtle 1"/>
    <w:basedOn w:val="a4"/>
    <w:uiPriority w:val="99"/>
    <w:semiHidden/>
    <w:unhideWhenUsed/>
    <w:rsid w:val="0097326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4"/>
    <w:uiPriority w:val="99"/>
    <w:rsid w:val="0097326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b">
    <w:name w:val="index 1"/>
    <w:basedOn w:val="a2"/>
    <w:next w:val="a2"/>
    <w:autoRedefine/>
    <w:uiPriority w:val="99"/>
    <w:semiHidden/>
    <w:unhideWhenUsed/>
    <w:rsid w:val="0097326C"/>
    <w:pPr>
      <w:ind w:left="220" w:hanging="220"/>
    </w:pPr>
  </w:style>
  <w:style w:type="paragraph" w:styleId="2f8">
    <w:name w:val="index 2"/>
    <w:basedOn w:val="a2"/>
    <w:next w:val="a2"/>
    <w:autoRedefine/>
    <w:uiPriority w:val="99"/>
    <w:semiHidden/>
    <w:unhideWhenUsed/>
    <w:rsid w:val="0097326C"/>
    <w:pPr>
      <w:ind w:left="440" w:hanging="220"/>
    </w:pPr>
  </w:style>
  <w:style w:type="paragraph" w:styleId="3f0">
    <w:name w:val="index 3"/>
    <w:basedOn w:val="a2"/>
    <w:next w:val="a2"/>
    <w:autoRedefine/>
    <w:uiPriority w:val="99"/>
    <w:semiHidden/>
    <w:unhideWhenUsed/>
    <w:rsid w:val="0097326C"/>
    <w:pPr>
      <w:ind w:left="660" w:hanging="220"/>
    </w:pPr>
  </w:style>
  <w:style w:type="paragraph" w:styleId="49">
    <w:name w:val="index 4"/>
    <w:basedOn w:val="a2"/>
    <w:next w:val="a2"/>
    <w:autoRedefine/>
    <w:uiPriority w:val="99"/>
    <w:semiHidden/>
    <w:unhideWhenUsed/>
    <w:rsid w:val="0097326C"/>
    <w:pPr>
      <w:ind w:left="880" w:hanging="220"/>
    </w:pPr>
  </w:style>
  <w:style w:type="paragraph" w:styleId="58">
    <w:name w:val="index 5"/>
    <w:basedOn w:val="a2"/>
    <w:next w:val="a2"/>
    <w:autoRedefine/>
    <w:uiPriority w:val="99"/>
    <w:semiHidden/>
    <w:unhideWhenUsed/>
    <w:rsid w:val="0097326C"/>
    <w:pPr>
      <w:ind w:left="1100" w:hanging="220"/>
    </w:pPr>
  </w:style>
  <w:style w:type="paragraph" w:styleId="62">
    <w:name w:val="index 6"/>
    <w:basedOn w:val="a2"/>
    <w:next w:val="a2"/>
    <w:autoRedefine/>
    <w:uiPriority w:val="99"/>
    <w:semiHidden/>
    <w:unhideWhenUsed/>
    <w:rsid w:val="0097326C"/>
    <w:pPr>
      <w:ind w:left="1320" w:hanging="220"/>
    </w:pPr>
  </w:style>
  <w:style w:type="paragraph" w:styleId="72">
    <w:name w:val="index 7"/>
    <w:basedOn w:val="a2"/>
    <w:next w:val="a2"/>
    <w:autoRedefine/>
    <w:uiPriority w:val="99"/>
    <w:semiHidden/>
    <w:unhideWhenUsed/>
    <w:rsid w:val="0097326C"/>
    <w:pPr>
      <w:ind w:left="1540" w:hanging="220"/>
    </w:pPr>
  </w:style>
  <w:style w:type="paragraph" w:styleId="82">
    <w:name w:val="index 8"/>
    <w:basedOn w:val="a2"/>
    <w:next w:val="a2"/>
    <w:autoRedefine/>
    <w:uiPriority w:val="99"/>
    <w:semiHidden/>
    <w:unhideWhenUsed/>
    <w:rsid w:val="0097326C"/>
    <w:pPr>
      <w:ind w:left="1760" w:hanging="220"/>
    </w:pPr>
  </w:style>
  <w:style w:type="paragraph" w:styleId="92">
    <w:name w:val="index 9"/>
    <w:basedOn w:val="a2"/>
    <w:next w:val="a2"/>
    <w:autoRedefine/>
    <w:uiPriority w:val="99"/>
    <w:semiHidden/>
    <w:unhideWhenUsed/>
    <w:rsid w:val="0097326C"/>
    <w:pPr>
      <w:ind w:left="1980" w:hanging="220"/>
    </w:pPr>
  </w:style>
  <w:style w:type="paragraph" w:styleId="afffff9">
    <w:name w:val="index heading"/>
    <w:basedOn w:val="a2"/>
    <w:next w:val="1b"/>
    <w:uiPriority w:val="99"/>
    <w:semiHidden/>
    <w:unhideWhenUsed/>
    <w:rsid w:val="0097326C"/>
    <w:rPr>
      <w:rFonts w:ascii="Calibri Light" w:eastAsiaTheme="majorEastAsia" w:hAnsi="Calibri Light" w:cs="Calibri Light"/>
      <w:b/>
      <w:bCs/>
    </w:rPr>
  </w:style>
  <w:style w:type="paragraph" w:styleId="afffffa">
    <w:name w:val="Closing"/>
    <w:basedOn w:val="a2"/>
    <w:link w:val="afffffb"/>
    <w:uiPriority w:val="99"/>
    <w:semiHidden/>
    <w:unhideWhenUsed/>
    <w:rsid w:val="0097326C"/>
    <w:pPr>
      <w:ind w:left="4320"/>
    </w:pPr>
  </w:style>
  <w:style w:type="character" w:customStyle="1" w:styleId="afffffb">
    <w:name w:val="Прощание Знак"/>
    <w:basedOn w:val="a3"/>
    <w:link w:val="afffffa"/>
    <w:uiPriority w:val="99"/>
    <w:semiHidden/>
    <w:rsid w:val="0097326C"/>
    <w:rPr>
      <w:rFonts w:ascii="Calibri" w:hAnsi="Calibri" w:cs="Calibri"/>
    </w:rPr>
  </w:style>
  <w:style w:type="table" w:styleId="afffffc">
    <w:name w:val="Table Grid"/>
    <w:basedOn w:val="a4"/>
    <w:uiPriority w:val="39"/>
    <w:rsid w:val="009732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c">
    <w:name w:val="Table Grid 1"/>
    <w:basedOn w:val="a4"/>
    <w:uiPriority w:val="99"/>
    <w:semiHidden/>
    <w:unhideWhenUsed/>
    <w:rsid w:val="0097326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Grid 2"/>
    <w:basedOn w:val="a4"/>
    <w:uiPriority w:val="99"/>
    <w:semiHidden/>
    <w:unhideWhenUsed/>
    <w:rsid w:val="0097326C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4"/>
    <w:uiPriority w:val="99"/>
    <w:semiHidden/>
    <w:unhideWhenUsed/>
    <w:rsid w:val="0097326C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4"/>
    <w:uiPriority w:val="99"/>
    <w:semiHidden/>
    <w:unhideWhenUsed/>
    <w:rsid w:val="0097326C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uiPriority w:val="99"/>
    <w:semiHidden/>
    <w:unhideWhenUsed/>
    <w:rsid w:val="0097326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97326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97326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97326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Grid Table Light"/>
    <w:basedOn w:val="a4"/>
    <w:uiPriority w:val="40"/>
    <w:rsid w:val="0097326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8">
    <w:name w:val="Grid Table 1 Light"/>
    <w:basedOn w:val="a4"/>
    <w:uiPriority w:val="46"/>
    <w:rsid w:val="0097326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1">
    <w:name w:val="Grid Table 1 Light Accent 1"/>
    <w:basedOn w:val="a4"/>
    <w:uiPriority w:val="46"/>
    <w:rsid w:val="0097326C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1">
    <w:name w:val="Grid Table 1 Light Accent 2"/>
    <w:basedOn w:val="a4"/>
    <w:uiPriority w:val="46"/>
    <w:rsid w:val="0097326C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1">
    <w:name w:val="Grid Table 1 Light Accent 3"/>
    <w:basedOn w:val="a4"/>
    <w:uiPriority w:val="46"/>
    <w:rsid w:val="0097326C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1">
    <w:name w:val="Grid Table 1 Light Accent 4"/>
    <w:basedOn w:val="a4"/>
    <w:uiPriority w:val="46"/>
    <w:rsid w:val="0097326C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1">
    <w:name w:val="Grid Table 1 Light Accent 5"/>
    <w:basedOn w:val="a4"/>
    <w:uiPriority w:val="46"/>
    <w:rsid w:val="0097326C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1">
    <w:name w:val="Grid Table 1 Light Accent 6"/>
    <w:basedOn w:val="a4"/>
    <w:uiPriority w:val="46"/>
    <w:rsid w:val="0097326C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8">
    <w:name w:val="Grid Table 2"/>
    <w:basedOn w:val="a4"/>
    <w:uiPriority w:val="47"/>
    <w:rsid w:val="0097326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Grid Table 2 Accent 1"/>
    <w:basedOn w:val="a4"/>
    <w:uiPriority w:val="47"/>
    <w:rsid w:val="0097326C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1">
    <w:name w:val="Grid Table 2 Accent 2"/>
    <w:basedOn w:val="a4"/>
    <w:uiPriority w:val="47"/>
    <w:rsid w:val="0097326C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1">
    <w:name w:val="Grid Table 2 Accent 3"/>
    <w:basedOn w:val="a4"/>
    <w:uiPriority w:val="47"/>
    <w:rsid w:val="0097326C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1">
    <w:name w:val="Grid Table 2 Accent 4"/>
    <w:basedOn w:val="a4"/>
    <w:uiPriority w:val="47"/>
    <w:rsid w:val="0097326C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1">
    <w:name w:val="Grid Table 2 Accent 5"/>
    <w:basedOn w:val="a4"/>
    <w:uiPriority w:val="47"/>
    <w:rsid w:val="0097326C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261">
    <w:name w:val="Grid Table 2 Accent 6"/>
    <w:basedOn w:val="a4"/>
    <w:uiPriority w:val="47"/>
    <w:rsid w:val="0097326C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8">
    <w:name w:val="Grid Table 3"/>
    <w:basedOn w:val="a4"/>
    <w:uiPriority w:val="48"/>
    <w:rsid w:val="0097326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1">
    <w:name w:val="Grid Table 3 Accent 1"/>
    <w:basedOn w:val="a4"/>
    <w:uiPriority w:val="48"/>
    <w:rsid w:val="0097326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321">
    <w:name w:val="Grid Table 3 Accent 2"/>
    <w:basedOn w:val="a4"/>
    <w:uiPriority w:val="48"/>
    <w:rsid w:val="0097326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331">
    <w:name w:val="Grid Table 3 Accent 3"/>
    <w:basedOn w:val="a4"/>
    <w:uiPriority w:val="48"/>
    <w:rsid w:val="0097326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341">
    <w:name w:val="Grid Table 3 Accent 4"/>
    <w:basedOn w:val="a4"/>
    <w:uiPriority w:val="48"/>
    <w:rsid w:val="0097326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351">
    <w:name w:val="Grid Table 3 Accent 5"/>
    <w:basedOn w:val="a4"/>
    <w:uiPriority w:val="48"/>
    <w:rsid w:val="0097326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361">
    <w:name w:val="Grid Table 3 Accent 6"/>
    <w:basedOn w:val="a4"/>
    <w:uiPriority w:val="48"/>
    <w:rsid w:val="0097326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48">
    <w:name w:val="Grid Table 4"/>
    <w:basedOn w:val="a4"/>
    <w:uiPriority w:val="49"/>
    <w:rsid w:val="0097326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Grid Table 4 Accent 1"/>
    <w:basedOn w:val="a4"/>
    <w:uiPriority w:val="49"/>
    <w:rsid w:val="0097326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1">
    <w:name w:val="Grid Table 4 Accent 2"/>
    <w:basedOn w:val="a4"/>
    <w:uiPriority w:val="49"/>
    <w:rsid w:val="0097326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1">
    <w:name w:val="Grid Table 4 Accent 3"/>
    <w:basedOn w:val="a4"/>
    <w:uiPriority w:val="49"/>
    <w:rsid w:val="0097326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1">
    <w:name w:val="Grid Table 4 Accent 4"/>
    <w:basedOn w:val="a4"/>
    <w:uiPriority w:val="49"/>
    <w:rsid w:val="0097326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1">
    <w:name w:val="Grid Table 4 Accent 5"/>
    <w:basedOn w:val="a4"/>
    <w:uiPriority w:val="49"/>
    <w:rsid w:val="0097326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61">
    <w:name w:val="Grid Table 4 Accent 6"/>
    <w:basedOn w:val="a4"/>
    <w:uiPriority w:val="49"/>
    <w:rsid w:val="0097326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8">
    <w:name w:val="Grid Table 5 Dark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1">
    <w:name w:val="Grid Table 5 Dark Accent 1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-521">
    <w:name w:val="Grid Table 5 Dark Accent 2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-531">
    <w:name w:val="Grid Table 5 Dark Accent 3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541">
    <w:name w:val="Grid Table 5 Dark Accent 4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51">
    <w:name w:val="Grid Table 5 Dark Accent 5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-561">
    <w:name w:val="Grid Table 5 Dark Accent 6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68">
    <w:name w:val="Grid Table 6 Colorful"/>
    <w:basedOn w:val="a4"/>
    <w:uiPriority w:val="51"/>
    <w:rsid w:val="0097326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Grid Table 6 Colorful Accent 1"/>
    <w:basedOn w:val="a4"/>
    <w:uiPriority w:val="51"/>
    <w:rsid w:val="0097326C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1">
    <w:name w:val="Grid Table 6 Colorful Accent 2"/>
    <w:basedOn w:val="a4"/>
    <w:uiPriority w:val="51"/>
    <w:rsid w:val="0097326C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1">
    <w:name w:val="Grid Table 6 Colorful Accent 3"/>
    <w:basedOn w:val="a4"/>
    <w:uiPriority w:val="51"/>
    <w:rsid w:val="0097326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1">
    <w:name w:val="Grid Table 6 Colorful Accent 4"/>
    <w:basedOn w:val="a4"/>
    <w:uiPriority w:val="51"/>
    <w:rsid w:val="0097326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1">
    <w:name w:val="Grid Table 6 Colorful Accent 5"/>
    <w:basedOn w:val="a4"/>
    <w:uiPriority w:val="51"/>
    <w:rsid w:val="0097326C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61">
    <w:name w:val="Grid Table 6 Colorful Accent 6"/>
    <w:basedOn w:val="a4"/>
    <w:uiPriority w:val="51"/>
    <w:rsid w:val="0097326C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7">
    <w:name w:val="Grid Table 7 Colorful"/>
    <w:basedOn w:val="a4"/>
    <w:uiPriority w:val="52"/>
    <w:rsid w:val="0097326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0">
    <w:name w:val="Grid Table 7 Colorful Accent 1"/>
    <w:basedOn w:val="a4"/>
    <w:uiPriority w:val="52"/>
    <w:rsid w:val="0097326C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720">
    <w:name w:val="Grid Table 7 Colorful Accent 2"/>
    <w:basedOn w:val="a4"/>
    <w:uiPriority w:val="52"/>
    <w:rsid w:val="0097326C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730">
    <w:name w:val="Grid Table 7 Colorful Accent 3"/>
    <w:basedOn w:val="a4"/>
    <w:uiPriority w:val="52"/>
    <w:rsid w:val="0097326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740">
    <w:name w:val="Grid Table 7 Colorful Accent 4"/>
    <w:basedOn w:val="a4"/>
    <w:uiPriority w:val="52"/>
    <w:rsid w:val="0097326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750">
    <w:name w:val="Grid Table 7 Colorful Accent 5"/>
    <w:basedOn w:val="a4"/>
    <w:uiPriority w:val="52"/>
    <w:rsid w:val="0097326C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760">
    <w:name w:val="Grid Table 7 Colorful Accent 6"/>
    <w:basedOn w:val="a4"/>
    <w:uiPriority w:val="52"/>
    <w:rsid w:val="0097326C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19">
    <w:name w:val="Table Web 1"/>
    <w:basedOn w:val="a4"/>
    <w:uiPriority w:val="99"/>
    <w:semiHidden/>
    <w:unhideWhenUsed/>
    <w:rsid w:val="0097326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9">
    <w:name w:val="Table Web 2"/>
    <w:basedOn w:val="a4"/>
    <w:uiPriority w:val="99"/>
    <w:semiHidden/>
    <w:unhideWhenUsed/>
    <w:rsid w:val="0097326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9">
    <w:name w:val="Table Web 3"/>
    <w:basedOn w:val="a4"/>
    <w:uiPriority w:val="99"/>
    <w:rsid w:val="0097326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e">
    <w:name w:val="footnote reference"/>
    <w:basedOn w:val="a3"/>
    <w:uiPriority w:val="99"/>
    <w:semiHidden/>
    <w:unhideWhenUsed/>
    <w:rsid w:val="0097326C"/>
    <w:rPr>
      <w:rFonts w:ascii="Calibri" w:hAnsi="Calibri" w:cs="Calibri"/>
      <w:vertAlign w:val="superscript"/>
    </w:rPr>
  </w:style>
  <w:style w:type="character" w:styleId="affffff">
    <w:name w:val="line number"/>
    <w:basedOn w:val="a3"/>
    <w:uiPriority w:val="99"/>
    <w:semiHidden/>
    <w:unhideWhenUsed/>
    <w:rsid w:val="0097326C"/>
    <w:rPr>
      <w:rFonts w:ascii="Calibri" w:hAnsi="Calibri" w:cs="Calibri"/>
    </w:rPr>
  </w:style>
  <w:style w:type="table" w:styleId="1d">
    <w:name w:val="Table 3D effects 1"/>
    <w:basedOn w:val="a4"/>
    <w:uiPriority w:val="99"/>
    <w:semiHidden/>
    <w:unhideWhenUsed/>
    <w:rsid w:val="0097326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3D effects 2"/>
    <w:basedOn w:val="a4"/>
    <w:uiPriority w:val="99"/>
    <w:semiHidden/>
    <w:unhideWhenUsed/>
    <w:rsid w:val="0097326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3D effects 3"/>
    <w:basedOn w:val="a4"/>
    <w:uiPriority w:val="99"/>
    <w:semiHidden/>
    <w:unhideWhenUsed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0">
    <w:name w:val="Table Theme"/>
    <w:basedOn w:val="a4"/>
    <w:uiPriority w:val="99"/>
    <w:semiHidden/>
    <w:unhideWhenUsed/>
    <w:rsid w:val="009732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1">
    <w:name w:val="page number"/>
    <w:basedOn w:val="a3"/>
    <w:uiPriority w:val="99"/>
    <w:semiHidden/>
    <w:unhideWhenUsed/>
    <w:rsid w:val="0097326C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31505\AppData\Local\Microsoft\Office\16.0\DTS\ru-RU%7b07168141-7582-4F1B-A022-BB25EFC4098A%7d\%7bBE9169AF-252D-4145-9408-67912E11E49A%7dTF2de6fc23-48e8-448b-960e-1bdc6e9248abf716d340_win32-bd955118068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{BE9169AF-252D-4145-9408-67912E11E49A}TF2de6fc23-48e8-448b-960e-1bdc6e9248abf716d340_win32-bd955118068d.dotx</Template>
  <TotalTime>0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2026-06-01T04:13:00Z</dcterms:created>
  <dcterms:modified xsi:type="dcterms:W3CDTF">2026-06-01T04:21:00Z</dcterms:modified>
</cp:coreProperties>
</file>